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color w:val="000000"/>
          <w:sz w:val="72"/>
          <w:szCs w:val="72"/>
        </w:rPr>
        <w:id w:val="-1962073151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olor w:val="auto"/>
          <w:sz w:val="22"/>
          <w:szCs w:val="22"/>
          <w:shd w:val="clear" w:color="auto" w:fill="FFFFFF"/>
        </w:rPr>
      </w:sdtEndPr>
      <w:sdtContent>
        <w:p w:rsidR="009436D6" w:rsidRDefault="009436D6">
          <w:pPr>
            <w:pStyle w:val="NoSpacing"/>
            <w:rPr>
              <w:rFonts w:asciiTheme="majorHAnsi" w:eastAsiaTheme="majorEastAsia" w:hAnsiTheme="majorHAnsi" w:cstheme="majorBidi"/>
              <w:color w:val="000000"/>
              <w:sz w:val="72"/>
              <w:szCs w:val="72"/>
            </w:rPr>
          </w:pPr>
          <w:r>
            <w:rPr>
              <w:b/>
              <w:bCs/>
              <w:noProof/>
              <w:lang w:val="en-US" w:eastAsia="en-US"/>
            </w:rPr>
            <w:drawing>
              <wp:anchor distT="0" distB="0" distL="114300" distR="114300" simplePos="0" relativeHeight="251645952" behindDoc="0" locked="0" layoutInCell="1" allowOverlap="1" wp14:anchorId="29C2B731" wp14:editId="2DFA8BD3">
                <wp:simplePos x="0" y="0"/>
                <wp:positionH relativeFrom="column">
                  <wp:posOffset>1255357</wp:posOffset>
                </wp:positionH>
                <wp:positionV relativeFrom="paragraph">
                  <wp:posOffset>16377</wp:posOffset>
                </wp:positionV>
                <wp:extent cx="3200400" cy="666750"/>
                <wp:effectExtent l="0" t="0" r="0" b="0"/>
                <wp:wrapNone/>
                <wp:docPr id="28" name="Picture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" name="logo.png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00400" cy="666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BC2237" w:rsidRDefault="007833BB">
          <w:pPr>
            <w:pStyle w:val="NoSpacing"/>
            <w:rPr>
              <w:rFonts w:asciiTheme="majorHAnsi" w:eastAsiaTheme="majorEastAsia" w:hAnsiTheme="majorHAnsi" w:cstheme="majorBidi"/>
              <w:sz w:val="72"/>
              <w:szCs w:val="72"/>
            </w:rPr>
          </w:pPr>
          <w:r>
            <w:rPr>
              <w:rFonts w:eastAsiaTheme="majorEastAsia" w:cstheme="majorBidi"/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3872" behindDoc="0" locked="0" layoutInCell="0" allowOverlap="1">
                    <wp:simplePos x="0" y="0"/>
                    <wp:positionH relativeFrom="lef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1200130"/>
                    <wp:effectExtent l="9525" t="8255" r="13970" b="12065"/>
                    <wp:wrapNone/>
                    <wp:docPr id="3" name="Rectangle 2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0805" cy="1120013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 w="9525">
                              <a:solidFill>
                                <a:schemeClr val="accent5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105000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w16se="http://schemas.microsoft.com/office/word/2015/wordml/symex">
                <w:pict>
                  <v:rect w14:anchorId="7C83264D" id="Rectangle 27" o:spid="_x0000_s1026" style="position:absolute;margin-left:0;margin-top:0;width:7.15pt;height:881.9pt;z-index:251663872;visibility:visible;mso-wrap-style:square;mso-width-percent:0;mso-height-percent:1050;mso-wrap-distance-left:9pt;mso-wrap-distance-top:0;mso-wrap-distance-right:9pt;mso-wrap-distance-bottom:0;mso-position-horizontal:center;mso-position-horizontal-relative:lef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" o:allowincell="f" fillcolor="white [3212]" strokecolor="#31849b [2408]">
                    <w10:wrap anchorx="margin" anchory="page"/>
                  </v:rect>
                </w:pict>
              </mc:Fallback>
            </mc:AlternateContent>
          </w:r>
          <w:r>
            <w:rPr>
              <w:rFonts w:eastAsiaTheme="majorEastAsia" w:cstheme="majorBidi"/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2848" behindDoc="0" locked="0" layoutInCell="0" allowOverlap="1">
                    <wp:simplePos x="0" y="0"/>
                    <wp:positionH relativeFrom="righ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1200130"/>
                    <wp:effectExtent l="8890" t="8255" r="5080" b="12065"/>
                    <wp:wrapNone/>
                    <wp:docPr id="2" name="Rectangle 2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0805" cy="1120013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 w="9525">
                              <a:solidFill>
                                <a:schemeClr val="accent5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105000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w16se="http://schemas.microsoft.com/office/word/2015/wordml/symex">
                <w:pict>
                  <v:rect w14:anchorId="08563357" id="Rectangle 26" o:spid="_x0000_s1026" style="position:absolute;margin-left:0;margin-top:0;width:7.15pt;height:881.9pt;z-index:251662848;visibility:visible;mso-wrap-style:square;mso-width-percent:0;mso-height-percent:1050;mso-wrap-distance-left:9pt;mso-wrap-distance-top:0;mso-wrap-distance-right:9pt;mso-wrap-distance-bottom:0;mso-position-horizontal:center;mso-position-horizontal-relative:righ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" o:allowincell="f" fillcolor="white [3212]" strokecolor="#31849b [2408]">
                    <w10:wrap anchorx="margin" anchory="page"/>
                  </v:rect>
                </w:pict>
              </mc:Fallback>
            </mc:AlternateContent>
          </w:r>
          <w:r>
            <w:rPr>
              <w:rFonts w:eastAsiaTheme="majorEastAsia" w:cstheme="majorBidi"/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1824" behindDoc="0" locked="0" layoutInCell="0" allowOverlap="1">
                    <wp:simplePos x="0" y="0"/>
                    <wp:positionH relativeFrom="page">
                      <wp:align>center</wp:align>
                    </wp:positionH>
                    <wp:positionV relativeFrom="topMargin">
                      <wp:align>top</wp:align>
                    </wp:positionV>
                    <wp:extent cx="7919720" cy="805180"/>
                    <wp:effectExtent l="12700" t="13335" r="11430" b="10160"/>
                    <wp:wrapNone/>
                    <wp:docPr id="1" name="Rectangle 2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919720" cy="80518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ln w="9525">
                              <a:solidFill>
                                <a:schemeClr val="accent5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105000</wp14:pctWidth>
                    </wp14:sizeRelH>
                    <wp14:sizeRelV relativeFrom="topMargin">
                      <wp14:pctHeight>90000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w16se="http://schemas.microsoft.com/office/word/2015/wordml/symex">
                <w:pict>
                  <v:rect w14:anchorId="34133C02" id="Rectangle 25" o:spid="_x0000_s1026" style="position:absolute;margin-left:0;margin-top:0;width:623.6pt;height:63.4pt;z-index:251661824;visibility:visible;mso-wrap-style:square;mso-width-percent:1050;mso-height-percent:900;mso-wrap-distance-left:9pt;mso-wrap-distance-top:0;mso-wrap-distance-right:9pt;mso-wrap-distance-bottom:0;mso-position-horizontal:center;mso-position-horizontal-relative:page;mso-position-vertical:top;mso-position-vertical-relative:top-margin-area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" o:allowincell="f" fillcolor="#4bacc6 [3208]" strokecolor="#31849b [2408]">
                    <w10:wrap anchorx="page" anchory="margin"/>
                  </v:rect>
                </w:pict>
              </mc:Fallback>
            </mc:AlternateContent>
          </w:r>
        </w:p>
        <w:sdt>
          <w:sdtPr>
            <w:rPr>
              <w:rFonts w:asciiTheme="majorHAnsi" w:eastAsiaTheme="majorEastAsia" w:hAnsiTheme="majorHAnsi" w:cstheme="majorBidi"/>
              <w:sz w:val="72"/>
              <w:szCs w:val="72"/>
            </w:rPr>
            <w:alias w:val="Title"/>
            <w:id w:val="14700071"/>
            <w:placeholder>
              <w:docPart w:val="FEFFDE939B8B4C69ABA6E1A985EB02F6"/>
            </w:placeholder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p w:rsidR="00BC2237" w:rsidRDefault="007D5E0F" w:rsidP="00775EDB">
              <w:pPr>
                <w:pStyle w:val="NoSpacing"/>
                <w:rPr>
                  <w:rFonts w:asciiTheme="majorHAnsi" w:eastAsiaTheme="majorEastAsia" w:hAnsiTheme="majorHAnsi" w:cstheme="majorBidi"/>
                  <w:sz w:val="72"/>
                  <w:szCs w:val="72"/>
                </w:rPr>
              </w:pPr>
              <w:r>
                <w:rPr>
                  <w:rFonts w:asciiTheme="majorHAnsi" w:eastAsiaTheme="majorEastAsia" w:hAnsiTheme="majorHAnsi" w:cstheme="majorBidi"/>
                  <w:sz w:val="72"/>
                  <w:szCs w:val="72"/>
                </w:rPr>
                <w:t>Hotel Management System Emb</w:t>
              </w:r>
              <w:r w:rsidR="0026535D">
                <w:rPr>
                  <w:rFonts w:asciiTheme="majorHAnsi" w:eastAsiaTheme="majorEastAsia" w:hAnsiTheme="majorHAnsi" w:cstheme="majorBidi"/>
                  <w:sz w:val="72"/>
                  <w:szCs w:val="72"/>
                </w:rPr>
                <w:t>ed</w:t>
              </w:r>
              <w:r>
                <w:rPr>
                  <w:rFonts w:asciiTheme="majorHAnsi" w:eastAsiaTheme="majorEastAsia" w:hAnsiTheme="majorHAnsi" w:cstheme="majorBidi"/>
                  <w:sz w:val="72"/>
                  <w:szCs w:val="72"/>
                </w:rPr>
                <w:t>ded with Time</w:t>
              </w:r>
            </w:p>
          </w:sdtContent>
        </w:sdt>
        <w:sdt>
          <w:sdtPr>
            <w:rPr>
              <w:rFonts w:asciiTheme="majorHAnsi" w:eastAsiaTheme="majorEastAsia" w:hAnsiTheme="majorHAnsi" w:cstheme="majorBidi"/>
              <w:sz w:val="36"/>
              <w:szCs w:val="36"/>
            </w:rPr>
            <w:alias w:val="Subtitle"/>
            <w:id w:val="14700077"/>
            <w:placeholder>
              <w:docPart w:val="3580A951D9A24F4A9D4E69744C95119C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Content>
            <w:p w:rsidR="00BC2237" w:rsidRDefault="0026535D">
              <w:pPr>
                <w:pStyle w:val="NoSpacing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>Documentation</w:t>
              </w:r>
            </w:p>
          </w:sdtContent>
        </w:sdt>
        <w:p w:rsidR="007D5E0F" w:rsidRDefault="00FB3471" w:rsidP="009436D6">
          <w:pPr>
            <w:pStyle w:val="NoSpacing"/>
            <w:ind w:left="2880"/>
            <w:rPr>
              <w:b/>
              <w:bCs/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t>Ins</w:t>
          </w:r>
          <w:r w:rsidR="0066727E" w:rsidRPr="009436D6">
            <w:rPr>
              <w:b/>
              <w:bCs/>
              <w:sz w:val="24"/>
              <w:szCs w:val="24"/>
            </w:rPr>
            <w:t xml:space="preserve">tructor: </w:t>
          </w:r>
          <w:proofErr w:type="spellStart"/>
          <w:r w:rsidR="007D5E0F">
            <w:rPr>
              <w:b/>
              <w:bCs/>
              <w:sz w:val="24"/>
              <w:szCs w:val="24"/>
            </w:rPr>
            <w:t>Noman</w:t>
          </w:r>
          <w:proofErr w:type="spellEnd"/>
          <w:r w:rsidR="003064A1">
            <w:rPr>
              <w:b/>
              <w:bCs/>
              <w:sz w:val="24"/>
              <w:szCs w:val="24"/>
            </w:rPr>
            <w:t xml:space="preserve"> </w:t>
          </w:r>
          <w:proofErr w:type="spellStart"/>
          <w:r w:rsidR="003064A1">
            <w:rPr>
              <w:b/>
              <w:bCs/>
              <w:sz w:val="24"/>
              <w:szCs w:val="24"/>
            </w:rPr>
            <w:t>Ati</w:t>
          </w:r>
          <w:r w:rsidR="007D5E0F">
            <w:rPr>
              <w:b/>
              <w:bCs/>
              <w:sz w:val="24"/>
              <w:szCs w:val="24"/>
            </w:rPr>
            <w:t>q</w:t>
          </w:r>
          <w:r w:rsidR="003064A1">
            <w:rPr>
              <w:b/>
              <w:bCs/>
              <w:sz w:val="24"/>
              <w:szCs w:val="24"/>
            </w:rPr>
            <w:t>ue</w:t>
          </w:r>
          <w:proofErr w:type="spellEnd"/>
          <w:r w:rsidR="007D5E0F">
            <w:rPr>
              <w:b/>
              <w:bCs/>
              <w:sz w:val="24"/>
              <w:szCs w:val="24"/>
            </w:rPr>
            <w:br/>
          </w:r>
        </w:p>
        <w:p w:rsidR="00263E42" w:rsidRDefault="007D5E0F" w:rsidP="007D5E0F">
          <w:pPr>
            <w:pStyle w:val="NoSpacing"/>
            <w:ind w:left="2880"/>
            <w:rPr>
              <w:b/>
              <w:bCs/>
            </w:rPr>
          </w:pPr>
          <w:r>
            <w:rPr>
              <w:b/>
              <w:bCs/>
              <w:sz w:val="24"/>
              <w:szCs w:val="24"/>
            </w:rPr>
            <w:t>CS-201 Computer Programming</w:t>
          </w:r>
          <w:r w:rsidR="0066727E">
            <w:rPr>
              <w:b/>
              <w:bCs/>
            </w:rPr>
            <w:br/>
          </w:r>
        </w:p>
        <w:p w:rsidR="0066727E" w:rsidRDefault="00E24434" w:rsidP="00E24434">
          <w:pPr>
            <w:pStyle w:val="NoSpacing"/>
            <w:ind w:left="3600"/>
            <w:rPr>
              <w:b/>
              <w:bCs/>
            </w:rPr>
          </w:pPr>
          <w:r>
            <w:rPr>
              <w:b/>
              <w:bCs/>
            </w:rPr>
            <w:t xml:space="preserve">   </w:t>
          </w:r>
          <w:r w:rsidR="007D5E0F">
            <w:rPr>
              <w:b/>
              <w:bCs/>
            </w:rPr>
            <w:t>Section E</w:t>
          </w:r>
        </w:p>
        <w:p w:rsidR="0066727E" w:rsidRDefault="0066727E" w:rsidP="009436D6">
          <w:pPr>
            <w:pStyle w:val="NoSpacing"/>
            <w:ind w:left="2160"/>
            <w:rPr>
              <w:b/>
              <w:bCs/>
            </w:rPr>
          </w:pPr>
        </w:p>
        <w:p w:rsidR="0066727E" w:rsidRDefault="0066727E" w:rsidP="009436D6">
          <w:pPr>
            <w:pStyle w:val="NoSpacing"/>
            <w:ind w:left="2160"/>
            <w:rPr>
              <w:b/>
              <w:bCs/>
            </w:rPr>
          </w:pPr>
        </w:p>
        <w:p w:rsidR="007D5E0F" w:rsidRDefault="001305BB" w:rsidP="007D5E0F">
          <w:pPr>
            <w:pStyle w:val="Heading1"/>
          </w:pPr>
          <w:bookmarkStart w:id="0" w:name="_Toc483781012"/>
          <w:r>
            <w:rPr>
              <w:caps w:val="0"/>
            </w:rPr>
            <w:t>GROUP MEMBERS</w:t>
          </w:r>
          <w:r w:rsidR="007D5E0F">
            <w:t>:</w:t>
          </w:r>
          <w:bookmarkEnd w:id="0"/>
        </w:p>
        <w:tbl>
          <w:tblPr>
            <w:tblStyle w:val="TableGrid"/>
            <w:tblW w:w="8995" w:type="dxa"/>
            <w:tblLook w:val="04A0" w:firstRow="1" w:lastRow="0" w:firstColumn="1" w:lastColumn="0" w:noHBand="0" w:noVBand="1"/>
          </w:tblPr>
          <w:tblGrid>
            <w:gridCol w:w="4704"/>
            <w:gridCol w:w="4291"/>
          </w:tblGrid>
          <w:tr w:rsidR="007D5E0F" w:rsidRPr="005D5D4D" w:rsidTr="00E67DB5">
            <w:trPr>
              <w:trHeight w:val="403"/>
            </w:trPr>
            <w:tc>
              <w:tcPr>
                <w:tcW w:w="4704" w:type="dxa"/>
              </w:tcPr>
              <w:p w:rsidR="007D5E0F" w:rsidRPr="005D5D4D" w:rsidRDefault="007D5E0F" w:rsidP="007D5E0F">
                <w:pPr>
                  <w:rPr>
                    <w:szCs w:val="16"/>
                  </w:rPr>
                </w:pPr>
                <w:r w:rsidRPr="005D5D4D">
                  <w:rPr>
                    <w:szCs w:val="16"/>
                  </w:rPr>
                  <w:t>Group Members</w:t>
                </w:r>
              </w:p>
            </w:tc>
            <w:tc>
              <w:tcPr>
                <w:tcW w:w="4291" w:type="dxa"/>
              </w:tcPr>
              <w:p w:rsidR="007D5E0F" w:rsidRPr="005D5D4D" w:rsidRDefault="007D5E0F" w:rsidP="007D5E0F">
                <w:pPr>
                  <w:rPr>
                    <w:szCs w:val="16"/>
                  </w:rPr>
                </w:pPr>
                <w:r w:rsidRPr="005D5D4D">
                  <w:rPr>
                    <w:szCs w:val="16"/>
                  </w:rPr>
                  <w:t>Student ID:</w:t>
                </w:r>
              </w:p>
            </w:tc>
          </w:tr>
          <w:tr w:rsidR="007D5E0F" w:rsidRPr="005D5D4D" w:rsidTr="00E67DB5">
            <w:trPr>
              <w:trHeight w:val="386"/>
            </w:trPr>
            <w:tc>
              <w:tcPr>
                <w:tcW w:w="4704" w:type="dxa"/>
              </w:tcPr>
              <w:p w:rsidR="007D5E0F" w:rsidRPr="005D5D4D" w:rsidRDefault="007D5E0F" w:rsidP="007D5E0F">
                <w:pPr>
                  <w:rPr>
                    <w:szCs w:val="16"/>
                  </w:rPr>
                </w:pPr>
                <w:proofErr w:type="spellStart"/>
                <w:r w:rsidRPr="005D5D4D">
                  <w:rPr>
                    <w:szCs w:val="16"/>
                  </w:rPr>
                  <w:t>Taban</w:t>
                </w:r>
                <w:proofErr w:type="spellEnd"/>
                <w:r w:rsidRPr="005D5D4D">
                  <w:rPr>
                    <w:szCs w:val="16"/>
                  </w:rPr>
                  <w:t xml:space="preserve"> </w:t>
                </w:r>
                <w:proofErr w:type="spellStart"/>
                <w:r w:rsidRPr="005D5D4D">
                  <w:rPr>
                    <w:szCs w:val="16"/>
                  </w:rPr>
                  <w:t>Shaukat</w:t>
                </w:r>
                <w:proofErr w:type="spellEnd"/>
                <w:r w:rsidRPr="005D5D4D">
                  <w:rPr>
                    <w:szCs w:val="16"/>
                  </w:rPr>
                  <w:t xml:space="preserve"> (Leader)</w:t>
                </w:r>
              </w:p>
            </w:tc>
            <w:tc>
              <w:tcPr>
                <w:tcW w:w="4291" w:type="dxa"/>
              </w:tcPr>
              <w:p w:rsidR="007D5E0F" w:rsidRPr="005D5D4D" w:rsidRDefault="007D5E0F" w:rsidP="007D5E0F">
                <w:pPr>
                  <w:rPr>
                    <w:szCs w:val="16"/>
                  </w:rPr>
                </w:pPr>
                <w:r w:rsidRPr="005D5D4D">
                  <w:rPr>
                    <w:szCs w:val="16"/>
                  </w:rPr>
                  <w:t>16K-3937</w:t>
                </w:r>
              </w:p>
            </w:tc>
          </w:tr>
          <w:tr w:rsidR="007D5E0F" w:rsidRPr="005D5D4D" w:rsidTr="00E67DB5">
            <w:trPr>
              <w:trHeight w:val="403"/>
            </w:trPr>
            <w:tc>
              <w:tcPr>
                <w:tcW w:w="4704" w:type="dxa"/>
              </w:tcPr>
              <w:p w:rsidR="007D5E0F" w:rsidRPr="005D5D4D" w:rsidRDefault="007D5E0F" w:rsidP="007D5E0F">
                <w:pPr>
                  <w:rPr>
                    <w:szCs w:val="16"/>
                  </w:rPr>
                </w:pPr>
                <w:proofErr w:type="spellStart"/>
                <w:r w:rsidRPr="005D5D4D">
                  <w:rPr>
                    <w:szCs w:val="16"/>
                  </w:rPr>
                  <w:t>Huzaifah</w:t>
                </w:r>
                <w:proofErr w:type="spellEnd"/>
                <w:r w:rsidRPr="005D5D4D">
                  <w:rPr>
                    <w:szCs w:val="16"/>
                  </w:rPr>
                  <w:t xml:space="preserve"> </w:t>
                </w:r>
                <w:proofErr w:type="spellStart"/>
                <w:r w:rsidRPr="005D5D4D">
                  <w:rPr>
                    <w:szCs w:val="16"/>
                  </w:rPr>
                  <w:t>Punjani</w:t>
                </w:r>
                <w:proofErr w:type="spellEnd"/>
              </w:p>
            </w:tc>
            <w:tc>
              <w:tcPr>
                <w:tcW w:w="4291" w:type="dxa"/>
              </w:tcPr>
              <w:p w:rsidR="007D5E0F" w:rsidRPr="005D5D4D" w:rsidRDefault="007D5E0F" w:rsidP="007D5E0F">
                <w:pPr>
                  <w:rPr>
                    <w:szCs w:val="16"/>
                  </w:rPr>
                </w:pPr>
                <w:r w:rsidRPr="005D5D4D">
                  <w:rPr>
                    <w:szCs w:val="16"/>
                  </w:rPr>
                  <w:t>16K-3924</w:t>
                </w:r>
              </w:p>
            </w:tc>
          </w:tr>
          <w:tr w:rsidR="007D5E0F" w:rsidRPr="005D5D4D" w:rsidTr="00E67DB5">
            <w:trPr>
              <w:trHeight w:val="403"/>
            </w:trPr>
            <w:tc>
              <w:tcPr>
                <w:tcW w:w="4704" w:type="dxa"/>
              </w:tcPr>
              <w:p w:rsidR="007D5E0F" w:rsidRPr="005D5D4D" w:rsidRDefault="007D5E0F" w:rsidP="007D5E0F">
                <w:pPr>
                  <w:rPr>
                    <w:szCs w:val="16"/>
                  </w:rPr>
                </w:pPr>
                <w:r>
                  <w:rPr>
                    <w:szCs w:val="16"/>
                  </w:rPr>
                  <w:t>Fareeha Sattar Shaikh</w:t>
                </w:r>
              </w:p>
            </w:tc>
            <w:tc>
              <w:tcPr>
                <w:tcW w:w="4291" w:type="dxa"/>
              </w:tcPr>
              <w:p w:rsidR="007D5E0F" w:rsidRPr="005D5D4D" w:rsidRDefault="007D5E0F" w:rsidP="007D5E0F">
                <w:pPr>
                  <w:rPr>
                    <w:szCs w:val="16"/>
                  </w:rPr>
                </w:pPr>
                <w:r>
                  <w:rPr>
                    <w:szCs w:val="16"/>
                  </w:rPr>
                  <w:t>16K-3934</w:t>
                </w:r>
              </w:p>
            </w:tc>
          </w:tr>
        </w:tbl>
        <w:p w:rsidR="0066727E" w:rsidRPr="0066727E" w:rsidRDefault="0066727E" w:rsidP="0066727E">
          <w:pPr>
            <w:pStyle w:val="NoSpacing"/>
            <w:rPr>
              <w:b/>
              <w:bCs/>
            </w:rPr>
          </w:pPr>
        </w:p>
        <w:p w:rsidR="00BC2237" w:rsidRDefault="00BC2237" w:rsidP="008C0D13"/>
        <w:p w:rsidR="00BC2237" w:rsidRDefault="00BC2237" w:rsidP="008C0D13">
          <w:pPr>
            <w:rPr>
              <w:shd w:val="clear" w:color="auto" w:fill="FFFFFF"/>
            </w:rPr>
          </w:pPr>
          <w:r>
            <w:rPr>
              <w:shd w:val="clear" w:color="auto" w:fill="FFFFFF"/>
            </w:rPr>
            <w:br w:type="page"/>
          </w:r>
        </w:p>
      </w:sdtContent>
    </w:sdt>
    <w:p w:rsidR="00DF3A44" w:rsidRPr="003B41C8" w:rsidRDefault="0026535D" w:rsidP="008C0D13">
      <w:pPr>
        <w:pStyle w:val="Heading1"/>
      </w:pPr>
      <w:bookmarkStart w:id="1" w:name="_Toc483781013"/>
      <w:r w:rsidRPr="003B41C8">
        <w:rPr>
          <w:caps w:val="0"/>
        </w:rPr>
        <w:lastRenderedPageBreak/>
        <w:t>A</w:t>
      </w:r>
      <w:r>
        <w:rPr>
          <w:caps w:val="0"/>
        </w:rPr>
        <w:t>BSTRACT</w:t>
      </w:r>
      <w:bookmarkEnd w:id="1"/>
    </w:p>
    <w:p w:rsidR="0026535D" w:rsidRPr="003E00C3" w:rsidRDefault="00D001F0" w:rsidP="00385D73">
      <w:pPr>
        <w:rPr>
          <w:sz w:val="24"/>
          <w:szCs w:val="24"/>
          <w:shd w:val="clear" w:color="auto" w:fill="FFFFFF"/>
        </w:rPr>
      </w:pPr>
      <w:r w:rsidRPr="003E00C3">
        <w:rPr>
          <w:sz w:val="24"/>
          <w:szCs w:val="24"/>
          <w:shd w:val="clear" w:color="auto" w:fill="FFFFFF"/>
        </w:rPr>
        <w:t>This project is</w:t>
      </w:r>
      <w:r w:rsidR="0026535D" w:rsidRPr="003E00C3">
        <w:rPr>
          <w:sz w:val="24"/>
          <w:szCs w:val="24"/>
          <w:shd w:val="clear" w:color="auto" w:fill="FFFFFF"/>
        </w:rPr>
        <w:t xml:space="preserve"> </w:t>
      </w:r>
      <w:r w:rsidRPr="003E00C3">
        <w:rPr>
          <w:sz w:val="24"/>
          <w:szCs w:val="24"/>
          <w:shd w:val="clear" w:color="auto" w:fill="FFFFFF"/>
        </w:rPr>
        <w:t xml:space="preserve">a </w:t>
      </w:r>
      <w:r w:rsidR="0026535D" w:rsidRPr="003E00C3">
        <w:rPr>
          <w:sz w:val="24"/>
          <w:szCs w:val="24"/>
          <w:shd w:val="clear" w:color="auto" w:fill="FFFFFF"/>
        </w:rPr>
        <w:t>Hotel Management</w:t>
      </w:r>
      <w:r w:rsidRPr="003E00C3">
        <w:rPr>
          <w:sz w:val="24"/>
          <w:szCs w:val="24"/>
          <w:shd w:val="clear" w:color="auto" w:fill="FFFFFF"/>
        </w:rPr>
        <w:t xml:space="preserve"> System enriched with the concepts </w:t>
      </w:r>
      <w:r w:rsidR="0026535D" w:rsidRPr="003E00C3">
        <w:rPr>
          <w:sz w:val="24"/>
          <w:szCs w:val="24"/>
          <w:shd w:val="clear" w:color="auto" w:fill="FFFFFF"/>
        </w:rPr>
        <w:t>of</w:t>
      </w:r>
      <w:r w:rsidRPr="003E00C3">
        <w:rPr>
          <w:sz w:val="24"/>
          <w:szCs w:val="24"/>
          <w:shd w:val="clear" w:color="auto" w:fill="FFFFFF"/>
        </w:rPr>
        <w:t xml:space="preserve"> Objected Oriented Programming</w:t>
      </w:r>
      <w:r w:rsidR="0026535D" w:rsidRPr="003E00C3">
        <w:rPr>
          <w:sz w:val="24"/>
          <w:szCs w:val="24"/>
          <w:shd w:val="clear" w:color="auto" w:fill="FFFFFF"/>
        </w:rPr>
        <w:t xml:space="preserve">. It gives the relation between different classes and how they are interacting with each other and with the </w:t>
      </w:r>
      <w:r w:rsidR="00385D73" w:rsidRPr="003E00C3">
        <w:rPr>
          <w:sz w:val="24"/>
          <w:szCs w:val="24"/>
          <w:shd w:val="clear" w:color="auto" w:fill="FFFFFF"/>
        </w:rPr>
        <w:t xml:space="preserve">date and </w:t>
      </w:r>
      <w:r w:rsidR="0026535D" w:rsidRPr="003E00C3">
        <w:rPr>
          <w:sz w:val="24"/>
          <w:szCs w:val="24"/>
          <w:shd w:val="clear" w:color="auto" w:fill="FFFFFF"/>
        </w:rPr>
        <w:t>time.</w:t>
      </w:r>
    </w:p>
    <w:p w:rsidR="0026535D" w:rsidRPr="003E00C3" w:rsidRDefault="0026535D" w:rsidP="0026535D">
      <w:pPr>
        <w:rPr>
          <w:sz w:val="24"/>
          <w:szCs w:val="24"/>
          <w:shd w:val="clear" w:color="auto" w:fill="FFFFFF"/>
        </w:rPr>
      </w:pPr>
      <w:r w:rsidRPr="003E00C3">
        <w:rPr>
          <w:sz w:val="24"/>
          <w:szCs w:val="24"/>
          <w:shd w:val="clear" w:color="auto" w:fill="FFFFFF"/>
        </w:rPr>
        <w:t>This project mainly uses the core concepts of OOP (Objected Orientated Programming). This also serves as a challenge for us to interlink time with classes. This documentation</w:t>
      </w:r>
      <w:r w:rsidR="00D102B5" w:rsidRPr="003E00C3">
        <w:rPr>
          <w:sz w:val="24"/>
          <w:szCs w:val="24"/>
          <w:shd w:val="clear" w:color="auto" w:fill="FFFFFF"/>
        </w:rPr>
        <w:t xml:space="preserve"> covers the concise</w:t>
      </w:r>
      <w:r w:rsidRPr="003E00C3">
        <w:rPr>
          <w:sz w:val="24"/>
          <w:szCs w:val="24"/>
          <w:shd w:val="clear" w:color="auto" w:fill="FFFFFF"/>
        </w:rPr>
        <w:t xml:space="preserve"> design process of the code, simulations in order to verify functionality, and an effective project which is successfully implemented.</w:t>
      </w:r>
    </w:p>
    <w:p w:rsidR="003E00C3" w:rsidRPr="003E00C3" w:rsidRDefault="003E00C3" w:rsidP="0026535D">
      <w:pPr>
        <w:rPr>
          <w:sz w:val="24"/>
          <w:szCs w:val="24"/>
          <w:shd w:val="clear" w:color="auto" w:fill="FFFFFF"/>
        </w:rPr>
      </w:pPr>
      <w:r w:rsidRPr="003E00C3">
        <w:rPr>
          <w:sz w:val="24"/>
          <w:szCs w:val="24"/>
          <w:shd w:val="clear" w:color="auto" w:fill="FFFFFF"/>
        </w:rPr>
        <w:t xml:space="preserve">We have tried to use each and every concept of OOP to use in this project. This </w:t>
      </w:r>
      <w:r>
        <w:rPr>
          <w:sz w:val="24"/>
          <w:szCs w:val="24"/>
          <w:shd w:val="clear" w:color="auto" w:fill="FFFFFF"/>
        </w:rPr>
        <w:t xml:space="preserve">project </w:t>
      </w:r>
      <w:proofErr w:type="gramStart"/>
      <w:r w:rsidR="00892C72">
        <w:rPr>
          <w:sz w:val="24"/>
          <w:szCs w:val="24"/>
          <w:shd w:val="clear" w:color="auto" w:fill="FFFFFF"/>
        </w:rPr>
        <w:t>provides</w:t>
      </w:r>
      <w:proofErr w:type="gramEnd"/>
      <w:r>
        <w:rPr>
          <w:sz w:val="24"/>
          <w:szCs w:val="24"/>
          <w:shd w:val="clear" w:color="auto" w:fill="FFFFFF"/>
        </w:rPr>
        <w:t xml:space="preserve"> an ease for th</w:t>
      </w:r>
      <w:r w:rsidR="008D35C6">
        <w:rPr>
          <w:sz w:val="24"/>
          <w:szCs w:val="24"/>
          <w:shd w:val="clear" w:color="auto" w:fill="FFFFFF"/>
        </w:rPr>
        <w:t xml:space="preserve">e managers who face problems </w:t>
      </w:r>
      <w:r>
        <w:rPr>
          <w:sz w:val="24"/>
          <w:szCs w:val="24"/>
          <w:shd w:val="clear" w:color="auto" w:fill="FFFFFF"/>
        </w:rPr>
        <w:t>every</w:t>
      </w:r>
      <w:r w:rsidR="008D35C6">
        <w:rPr>
          <w:sz w:val="24"/>
          <w:szCs w:val="24"/>
          <w:shd w:val="clear" w:color="auto" w:fill="FFFFFF"/>
        </w:rPr>
        <w:t xml:space="preserve"> </w:t>
      </w:r>
      <w:r>
        <w:rPr>
          <w:sz w:val="24"/>
          <w:szCs w:val="24"/>
          <w:shd w:val="clear" w:color="auto" w:fill="FFFFFF"/>
        </w:rPr>
        <w:t xml:space="preserve">day </w:t>
      </w:r>
      <w:r w:rsidR="008D35C6">
        <w:rPr>
          <w:sz w:val="24"/>
          <w:szCs w:val="24"/>
          <w:shd w:val="clear" w:color="auto" w:fill="FFFFFF"/>
        </w:rPr>
        <w:t xml:space="preserve">in </w:t>
      </w:r>
      <w:r>
        <w:rPr>
          <w:sz w:val="24"/>
          <w:szCs w:val="24"/>
          <w:shd w:val="clear" w:color="auto" w:fill="FFFFFF"/>
        </w:rPr>
        <w:t>booking, arrival and departure of people.</w:t>
      </w:r>
    </w:p>
    <w:p w:rsidR="00DF3A44" w:rsidRPr="00C405C6" w:rsidRDefault="00DF3A44" w:rsidP="008C0D13">
      <w:pPr>
        <w:rPr>
          <w:shd w:val="clear" w:color="auto" w:fill="FFFFFF"/>
        </w:rPr>
      </w:pPr>
    </w:p>
    <w:p w:rsidR="00DF3A44" w:rsidRDefault="00DF3A44" w:rsidP="008C0D13">
      <w:pPr>
        <w:rPr>
          <w:shd w:val="clear" w:color="auto" w:fill="FFFFFF"/>
          <w:lang w:val="en-US"/>
        </w:rPr>
      </w:pPr>
    </w:p>
    <w:p w:rsidR="00E528AA" w:rsidRPr="00E528AA" w:rsidRDefault="00E528AA" w:rsidP="008C0D13">
      <w:pPr>
        <w:rPr>
          <w:shd w:val="clear" w:color="auto" w:fill="FFFFFF"/>
          <w:lang w:val="en-US"/>
        </w:rPr>
      </w:pPr>
    </w:p>
    <w:p w:rsidR="003B6A3C" w:rsidRDefault="003B6A3C" w:rsidP="008C0D13">
      <w:pPr>
        <w:rPr>
          <w:shd w:val="clear" w:color="auto" w:fill="FFFFFF"/>
        </w:rPr>
      </w:pPr>
    </w:p>
    <w:p w:rsidR="003B6A3C" w:rsidRDefault="003B6A3C" w:rsidP="008C0D13">
      <w:pPr>
        <w:rPr>
          <w:shd w:val="clear" w:color="auto" w:fill="FFFFFF"/>
        </w:rPr>
      </w:pPr>
    </w:p>
    <w:p w:rsidR="003B6A3C" w:rsidRDefault="003B6A3C" w:rsidP="008C0D13">
      <w:pPr>
        <w:rPr>
          <w:shd w:val="clear" w:color="auto" w:fill="FFFFFF"/>
        </w:rPr>
      </w:pPr>
    </w:p>
    <w:p w:rsidR="003B6A3C" w:rsidRDefault="003B6A3C" w:rsidP="008C0D13">
      <w:pPr>
        <w:rPr>
          <w:shd w:val="clear" w:color="auto" w:fill="FFFFFF"/>
        </w:rPr>
      </w:pPr>
    </w:p>
    <w:p w:rsidR="006A01FE" w:rsidRDefault="006A01FE" w:rsidP="008C0D13">
      <w:pPr>
        <w:rPr>
          <w:shd w:val="clear" w:color="auto" w:fill="FFFFFF"/>
        </w:rPr>
      </w:pPr>
    </w:p>
    <w:p w:rsidR="006A01FE" w:rsidRDefault="006A01FE" w:rsidP="008C0D13">
      <w:pPr>
        <w:rPr>
          <w:shd w:val="clear" w:color="auto" w:fill="FFFFFF"/>
        </w:rPr>
      </w:pPr>
    </w:p>
    <w:p w:rsidR="008C0D13" w:rsidRDefault="008C0D13" w:rsidP="008C0D13">
      <w:pPr>
        <w:rPr>
          <w:shd w:val="clear" w:color="auto" w:fill="FFFFFF"/>
        </w:rPr>
      </w:pPr>
    </w:p>
    <w:p w:rsidR="00CA27CC" w:rsidRDefault="00CA27CC" w:rsidP="008C0D13">
      <w:pPr>
        <w:rPr>
          <w:shd w:val="clear" w:color="auto" w:fill="FFFFFF"/>
        </w:rPr>
      </w:pPr>
    </w:p>
    <w:p w:rsidR="00CA27CC" w:rsidRDefault="00CA27CC" w:rsidP="008C0D13">
      <w:pPr>
        <w:rPr>
          <w:shd w:val="clear" w:color="auto" w:fill="FFFFFF"/>
        </w:rPr>
      </w:pPr>
    </w:p>
    <w:p w:rsidR="00CA27CC" w:rsidRDefault="00CA27CC" w:rsidP="008C0D13">
      <w:pPr>
        <w:rPr>
          <w:shd w:val="clear" w:color="auto" w:fill="FFFFFF"/>
        </w:rPr>
      </w:pPr>
    </w:p>
    <w:p w:rsidR="00CA27CC" w:rsidRDefault="00CA27CC" w:rsidP="008C0D13">
      <w:pPr>
        <w:rPr>
          <w:shd w:val="clear" w:color="auto" w:fill="FFFFFF"/>
        </w:rPr>
      </w:pPr>
    </w:p>
    <w:p w:rsidR="00CA27CC" w:rsidRDefault="00CA27CC" w:rsidP="008C0D13">
      <w:pPr>
        <w:rPr>
          <w:shd w:val="clear" w:color="auto" w:fill="FFFFFF"/>
        </w:rPr>
      </w:pPr>
    </w:p>
    <w:p w:rsidR="00CA27CC" w:rsidRDefault="00CA27CC" w:rsidP="008C0D13">
      <w:pPr>
        <w:rPr>
          <w:shd w:val="clear" w:color="auto" w:fill="FFFFFF"/>
        </w:rPr>
      </w:pPr>
    </w:p>
    <w:p w:rsidR="00CA27CC" w:rsidRDefault="00CA27CC" w:rsidP="008C0D13">
      <w:pPr>
        <w:rPr>
          <w:shd w:val="clear" w:color="auto" w:fill="FFFFFF"/>
        </w:rPr>
      </w:pPr>
    </w:p>
    <w:p w:rsidR="008C0D13" w:rsidRDefault="008C0D13" w:rsidP="008C0D13">
      <w:pPr>
        <w:rPr>
          <w:shd w:val="clear" w:color="auto" w:fill="FFFFFF"/>
        </w:rPr>
      </w:pPr>
    </w:p>
    <w:p w:rsidR="00385D73" w:rsidRDefault="00385D73" w:rsidP="008C0D13">
      <w:pPr>
        <w:rPr>
          <w:shd w:val="clear" w:color="auto" w:fill="FFFFFF"/>
        </w:rPr>
      </w:pPr>
    </w:p>
    <w:p w:rsidR="00385D73" w:rsidRDefault="00385D73" w:rsidP="008C0D13">
      <w:pPr>
        <w:rPr>
          <w:shd w:val="clear" w:color="auto" w:fill="FFFFFF"/>
        </w:rPr>
      </w:pPr>
    </w:p>
    <w:p w:rsidR="00DF3A44" w:rsidRPr="003B41C8" w:rsidRDefault="00342635" w:rsidP="008C0D13">
      <w:pPr>
        <w:pStyle w:val="Heading1"/>
      </w:pPr>
      <w:bookmarkStart w:id="2" w:name="_Toc483781014"/>
      <w:r w:rsidRPr="003B41C8">
        <w:rPr>
          <w:caps w:val="0"/>
        </w:rPr>
        <w:t>TABLE OF CONTENTS</w:t>
      </w:r>
      <w:bookmarkEnd w:id="2"/>
    </w:p>
    <w:sdt>
      <w:sdtPr>
        <w:id w:val="-159293028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DB6A68" w:rsidRDefault="00D21820">
          <w:pPr>
            <w:pStyle w:val="TOC1"/>
            <w:tabs>
              <w:tab w:val="right" w:leader="dot" w:pos="9019"/>
            </w:tabs>
            <w:rPr>
              <w:noProof/>
              <w:lang w:val="en-US" w:eastAsia="en-US"/>
            </w:rPr>
          </w:pPr>
          <w:r w:rsidRPr="00D21820">
            <w:rPr>
              <w:color w:val="595959" w:themeColor="text1" w:themeTint="A6"/>
            </w:rPr>
            <w:fldChar w:fldCharType="begin"/>
          </w:r>
          <w:r w:rsidRPr="00D21820">
            <w:rPr>
              <w:color w:val="595959" w:themeColor="text1" w:themeTint="A6"/>
            </w:rPr>
            <w:instrText xml:space="preserve"> TOC \o "1-3" \h \z \u </w:instrText>
          </w:r>
          <w:r w:rsidRPr="00D21820">
            <w:rPr>
              <w:color w:val="595959" w:themeColor="text1" w:themeTint="A6"/>
            </w:rPr>
            <w:fldChar w:fldCharType="separate"/>
          </w:r>
          <w:hyperlink w:anchor="_Toc483781012" w:history="1">
            <w:r w:rsidR="00DB6A68" w:rsidRPr="00F853F5">
              <w:rPr>
                <w:rStyle w:val="Hyperlink"/>
                <w:noProof/>
              </w:rPr>
              <w:t>GROUP MEMBERS:</w:t>
            </w:r>
            <w:r w:rsidR="00DB6A68">
              <w:rPr>
                <w:noProof/>
                <w:webHidden/>
              </w:rPr>
              <w:tab/>
            </w:r>
            <w:r w:rsidR="00DB6A68">
              <w:rPr>
                <w:noProof/>
                <w:webHidden/>
              </w:rPr>
              <w:fldChar w:fldCharType="begin"/>
            </w:r>
            <w:r w:rsidR="00DB6A68">
              <w:rPr>
                <w:noProof/>
                <w:webHidden/>
              </w:rPr>
              <w:instrText xml:space="preserve"> PAGEREF _Toc483781012 \h </w:instrText>
            </w:r>
            <w:r w:rsidR="00DB6A68">
              <w:rPr>
                <w:noProof/>
                <w:webHidden/>
              </w:rPr>
            </w:r>
            <w:r w:rsidR="00DB6A68">
              <w:rPr>
                <w:noProof/>
                <w:webHidden/>
              </w:rPr>
              <w:fldChar w:fldCharType="separate"/>
            </w:r>
            <w:r w:rsidR="00DB6A68">
              <w:rPr>
                <w:noProof/>
                <w:webHidden/>
              </w:rPr>
              <w:t>1</w:t>
            </w:r>
            <w:r w:rsidR="00DB6A68">
              <w:rPr>
                <w:noProof/>
                <w:webHidden/>
              </w:rPr>
              <w:fldChar w:fldCharType="end"/>
            </w:r>
          </w:hyperlink>
        </w:p>
        <w:p w:rsidR="00DB6A68" w:rsidRDefault="00DB6A68">
          <w:pPr>
            <w:pStyle w:val="TOC1"/>
            <w:tabs>
              <w:tab w:val="right" w:leader="dot" w:pos="9019"/>
            </w:tabs>
            <w:rPr>
              <w:noProof/>
              <w:lang w:val="en-US" w:eastAsia="en-US"/>
            </w:rPr>
          </w:pPr>
          <w:hyperlink w:anchor="_Toc483781013" w:history="1">
            <w:r w:rsidRPr="00F853F5">
              <w:rPr>
                <w:rStyle w:val="Hyperlink"/>
                <w:noProof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_Toc483781013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A68" w:rsidRDefault="00DB6A68">
          <w:pPr>
            <w:pStyle w:val="TOC1"/>
            <w:tabs>
              <w:tab w:val="right" w:leader="dot" w:pos="9019"/>
            </w:tabs>
            <w:rPr>
              <w:noProof/>
              <w:lang w:val="en-US" w:eastAsia="en-US"/>
            </w:rPr>
          </w:pPr>
          <w:hyperlink w:anchor="_Toc483781014" w:history="1">
            <w:r w:rsidRPr="00F853F5">
              <w:rPr>
                <w:rStyle w:val="Hyperlink"/>
                <w:noProof/>
              </w:rPr>
              <w:t>TABLE OF 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_Toc483781014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A68" w:rsidRDefault="00DB6A68">
          <w:pPr>
            <w:pStyle w:val="TOC1"/>
            <w:tabs>
              <w:tab w:val="right" w:leader="dot" w:pos="9019"/>
            </w:tabs>
            <w:rPr>
              <w:noProof/>
              <w:lang w:val="en-US" w:eastAsia="en-US"/>
            </w:rPr>
          </w:pPr>
          <w:hyperlink w:anchor="_Toc483781015" w:history="1">
            <w:r w:rsidRPr="00F853F5">
              <w:rPr>
                <w:rStyle w:val="Hyperlink"/>
                <w:noProof/>
              </w:rPr>
              <w:t>1.Motivation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_Toc483781015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A68" w:rsidRDefault="00DB6A68">
          <w:pPr>
            <w:pStyle w:val="TOC1"/>
            <w:tabs>
              <w:tab w:val="right" w:leader="dot" w:pos="9019"/>
            </w:tabs>
            <w:rPr>
              <w:noProof/>
              <w:lang w:val="en-US" w:eastAsia="en-US"/>
            </w:rPr>
          </w:pPr>
          <w:hyperlink w:anchor="_Toc483781016" w:history="1">
            <w:r w:rsidRPr="00F853F5">
              <w:rPr>
                <w:rStyle w:val="Hyperlink"/>
                <w:noProof/>
              </w:rPr>
              <w:t>2 SCOPE: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_Toc483781016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A68" w:rsidRDefault="00DB6A68">
          <w:pPr>
            <w:pStyle w:val="TOC1"/>
            <w:tabs>
              <w:tab w:val="right" w:leader="dot" w:pos="9019"/>
            </w:tabs>
            <w:rPr>
              <w:noProof/>
              <w:lang w:val="en-US" w:eastAsia="en-US"/>
            </w:rPr>
          </w:pPr>
          <w:hyperlink w:anchor="_Toc483781017" w:history="1">
            <w:r w:rsidRPr="00F853F5">
              <w:rPr>
                <w:rStyle w:val="Hyperlink"/>
                <w:noProof/>
              </w:rPr>
              <w:t>3.</w:t>
            </w:r>
            <w:r w:rsidRPr="00F853F5">
              <w:rPr>
                <w:rStyle w:val="Hyperlink"/>
                <w:noProof/>
                <w:lang w:val="en-US"/>
              </w:rPr>
              <w:t xml:space="preserve"> </w:t>
            </w:r>
            <w:r w:rsidRPr="00F853F5">
              <w:rPr>
                <w:rStyle w:val="Hyperlink"/>
                <w:noProof/>
              </w:rPr>
              <w:t>LIST OF FUNCTIONALITIES: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_Toc483781017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A68" w:rsidRDefault="00DB6A68">
          <w:pPr>
            <w:pStyle w:val="TOC1"/>
            <w:tabs>
              <w:tab w:val="right" w:leader="dot" w:pos="9019"/>
            </w:tabs>
            <w:rPr>
              <w:noProof/>
              <w:lang w:val="en-US" w:eastAsia="en-US"/>
            </w:rPr>
          </w:pPr>
          <w:hyperlink w:anchor="_Toc483781018" w:history="1">
            <w:r w:rsidRPr="00F853F5">
              <w:rPr>
                <w:rStyle w:val="Hyperlink"/>
                <w:noProof/>
              </w:rPr>
              <w:t>4. LIST THE CONCEPTS OF OOP THAT YOU'VE USED IN YOUR PROJECT ALONG WITH THE NAME OF FUNCTION, CLASSES: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_Toc483781018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A68" w:rsidRDefault="00DB6A68">
          <w:pPr>
            <w:pStyle w:val="TOC2"/>
            <w:rPr>
              <w:color w:val="auto"/>
              <w:shd w:val="clear" w:color="auto" w:fill="auto"/>
              <w:lang w:val="en-US" w:eastAsia="en-US"/>
            </w:rPr>
          </w:pPr>
          <w:hyperlink w:anchor="_Toc483781019" w:history="1">
            <w:r w:rsidRPr="00F853F5">
              <w:rPr>
                <w:rStyle w:val="Hyperlink"/>
              </w:rPr>
              <w:t>4.1 Concept of Association: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_Toc483781019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DB6A68" w:rsidRDefault="00DB6A68">
          <w:pPr>
            <w:pStyle w:val="TOC2"/>
            <w:rPr>
              <w:color w:val="auto"/>
              <w:shd w:val="clear" w:color="auto" w:fill="auto"/>
              <w:lang w:val="en-US" w:eastAsia="en-US"/>
            </w:rPr>
          </w:pPr>
          <w:hyperlink w:anchor="_Toc483781020" w:history="1">
            <w:r w:rsidRPr="00F853F5">
              <w:rPr>
                <w:rStyle w:val="Hyperlink"/>
              </w:rPr>
              <w:t>4.2 CONCEPT OF INHERITANCE: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_Toc483781020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DB6A68" w:rsidRDefault="00DB6A68">
          <w:pPr>
            <w:pStyle w:val="TOC2"/>
            <w:rPr>
              <w:color w:val="auto"/>
              <w:shd w:val="clear" w:color="auto" w:fill="auto"/>
              <w:lang w:val="en-US" w:eastAsia="en-US"/>
            </w:rPr>
          </w:pPr>
          <w:hyperlink w:anchor="_Toc483781021" w:history="1">
            <w:r w:rsidRPr="00F853F5">
              <w:rPr>
                <w:rStyle w:val="Hyperlink"/>
              </w:rPr>
              <w:t>4.3 CONCEPT OF AGGREGATION: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_Toc483781021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DB6A68" w:rsidRDefault="00DB6A68">
          <w:pPr>
            <w:pStyle w:val="TOC2"/>
            <w:rPr>
              <w:color w:val="auto"/>
              <w:shd w:val="clear" w:color="auto" w:fill="auto"/>
              <w:lang w:val="en-US" w:eastAsia="en-US"/>
            </w:rPr>
          </w:pPr>
          <w:hyperlink w:anchor="_Toc483781022" w:history="1">
            <w:r w:rsidRPr="00F853F5">
              <w:rPr>
                <w:rStyle w:val="Hyperlink"/>
              </w:rPr>
              <w:t>4.4 CONCEPT OF COMPOSITION: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_Toc483781022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DB6A68" w:rsidRDefault="00DB6A68">
          <w:pPr>
            <w:pStyle w:val="TOC2"/>
            <w:rPr>
              <w:color w:val="auto"/>
              <w:shd w:val="clear" w:color="auto" w:fill="auto"/>
              <w:lang w:val="en-US" w:eastAsia="en-US"/>
            </w:rPr>
          </w:pPr>
          <w:hyperlink w:anchor="_Toc483781023" w:history="1">
            <w:r w:rsidRPr="00F853F5">
              <w:rPr>
                <w:rStyle w:val="Hyperlink"/>
              </w:rPr>
              <w:t>4.5 CONCEPT OF static members and static member functios: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_Toc483781023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DB6A68" w:rsidRDefault="00DB6A68">
          <w:pPr>
            <w:pStyle w:val="TOC2"/>
            <w:rPr>
              <w:color w:val="auto"/>
              <w:shd w:val="clear" w:color="auto" w:fill="auto"/>
              <w:lang w:val="en-US" w:eastAsia="en-US"/>
            </w:rPr>
          </w:pPr>
          <w:hyperlink w:anchor="_Toc483781024" w:history="1">
            <w:r w:rsidRPr="00F853F5">
              <w:rPr>
                <w:rStyle w:val="Hyperlink"/>
              </w:rPr>
              <w:t>4.6 concept of friend functions and operator overloading: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_Toc483781024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DB6A68" w:rsidRDefault="00DB6A68">
          <w:pPr>
            <w:pStyle w:val="TOC2"/>
            <w:rPr>
              <w:color w:val="auto"/>
              <w:shd w:val="clear" w:color="auto" w:fill="auto"/>
              <w:lang w:val="en-US" w:eastAsia="en-US"/>
            </w:rPr>
          </w:pPr>
          <w:hyperlink w:anchor="_Toc483781025" w:history="1">
            <w:r w:rsidRPr="00F853F5">
              <w:rPr>
                <w:rStyle w:val="Hyperlink"/>
              </w:rPr>
              <w:t>4.7 concept of virtual functions: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_Toc483781025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DB6A68" w:rsidRDefault="00DB6A68">
          <w:pPr>
            <w:pStyle w:val="TOC2"/>
            <w:rPr>
              <w:color w:val="auto"/>
              <w:shd w:val="clear" w:color="auto" w:fill="auto"/>
              <w:lang w:val="en-US" w:eastAsia="en-US"/>
            </w:rPr>
          </w:pPr>
          <w:hyperlink w:anchor="_Toc483781026" w:history="1">
            <w:r w:rsidRPr="00F853F5">
              <w:rPr>
                <w:rStyle w:val="Hyperlink"/>
              </w:rPr>
              <w:t>4.8 concept of copy constructor: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_Toc483781026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DB6A68" w:rsidRDefault="00DB6A68">
          <w:pPr>
            <w:pStyle w:val="TOC2"/>
            <w:rPr>
              <w:color w:val="auto"/>
              <w:shd w:val="clear" w:color="auto" w:fill="auto"/>
              <w:lang w:val="en-US" w:eastAsia="en-US"/>
            </w:rPr>
          </w:pPr>
          <w:hyperlink w:anchor="_Toc483781027" w:history="1">
            <w:r w:rsidRPr="00F853F5">
              <w:rPr>
                <w:rStyle w:val="Hyperlink"/>
              </w:rPr>
              <w:t>4.9 CONCEPT OF VIRTUAL DESTRUCTOR: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_Toc483781027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DB6A68" w:rsidRDefault="00DB6A68">
          <w:pPr>
            <w:pStyle w:val="TOC2"/>
            <w:rPr>
              <w:color w:val="auto"/>
              <w:shd w:val="clear" w:color="auto" w:fill="auto"/>
              <w:lang w:val="en-US" w:eastAsia="en-US"/>
            </w:rPr>
          </w:pPr>
          <w:hyperlink w:anchor="_Toc483781028" w:history="1">
            <w:r w:rsidRPr="00F853F5">
              <w:rPr>
                <w:rStyle w:val="Hyperlink"/>
              </w:rPr>
              <w:t>4.10 concept of constant MEMBERS AND CONSTANT functions: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_Toc483781028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DB6A68" w:rsidRDefault="00DB6A68">
          <w:pPr>
            <w:pStyle w:val="TOC2"/>
            <w:rPr>
              <w:color w:val="auto"/>
              <w:shd w:val="clear" w:color="auto" w:fill="auto"/>
              <w:lang w:val="en-US" w:eastAsia="en-US"/>
            </w:rPr>
          </w:pPr>
          <w:hyperlink w:anchor="_Toc483781029" w:history="1">
            <w:r w:rsidRPr="00F853F5">
              <w:rPr>
                <w:rStyle w:val="Hyperlink"/>
              </w:rPr>
              <w:t>4.11 CONCEPT OF STATIC CAST: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_Toc483781029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DB6A68" w:rsidRDefault="00DB6A68">
          <w:pPr>
            <w:pStyle w:val="TOC2"/>
            <w:rPr>
              <w:color w:val="auto"/>
              <w:shd w:val="clear" w:color="auto" w:fill="auto"/>
              <w:lang w:val="en-US" w:eastAsia="en-US"/>
            </w:rPr>
          </w:pPr>
          <w:hyperlink w:anchor="_Toc483781030" w:history="1">
            <w:r w:rsidRPr="00F853F5">
              <w:rPr>
                <w:rStyle w:val="Hyperlink"/>
              </w:rPr>
              <w:t>4.12 SEPARATE HEADER FILES and IMPLEMENTATION: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_Toc483781030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DB6A68" w:rsidRDefault="00DB6A68">
          <w:pPr>
            <w:pStyle w:val="TOC2"/>
            <w:rPr>
              <w:color w:val="auto"/>
              <w:shd w:val="clear" w:color="auto" w:fill="auto"/>
              <w:lang w:val="en-US" w:eastAsia="en-US"/>
            </w:rPr>
          </w:pPr>
          <w:hyperlink w:anchor="_Toc483781031" w:history="1">
            <w:r w:rsidRPr="00F853F5">
              <w:rPr>
                <w:rStyle w:val="Hyperlink"/>
              </w:rPr>
              <w:t>4.13 CONCEPT OF EXCEPTION HANDLING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_Toc483781031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DB6A68" w:rsidRDefault="00DB6A68">
          <w:pPr>
            <w:pStyle w:val="TOC1"/>
            <w:tabs>
              <w:tab w:val="right" w:leader="dot" w:pos="9019"/>
            </w:tabs>
            <w:rPr>
              <w:noProof/>
              <w:lang w:val="en-US" w:eastAsia="en-US"/>
            </w:rPr>
          </w:pPr>
          <w:hyperlink w:anchor="_Toc483781032" w:history="1">
            <w:r w:rsidRPr="00F853F5">
              <w:rPr>
                <w:rStyle w:val="Hyperlink"/>
                <w:noProof/>
              </w:rPr>
              <w:t>5. CLASS DIAGRAM: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_Toc483781032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1820" w:rsidRDefault="00D21820" w:rsidP="008C0D13">
          <w:pPr>
            <w:rPr>
              <w:noProof/>
            </w:rPr>
          </w:pPr>
          <w:r w:rsidRPr="00D21820">
            <w:rPr>
              <w:noProof/>
              <w:color w:val="595959" w:themeColor="text1" w:themeTint="A6"/>
            </w:rPr>
            <w:fldChar w:fldCharType="end"/>
          </w:r>
        </w:p>
      </w:sdtContent>
    </w:sdt>
    <w:p w:rsidR="00013D9C" w:rsidRDefault="00013D9C" w:rsidP="008C0D13">
      <w:pPr>
        <w:rPr>
          <w:noProof/>
        </w:rPr>
      </w:pPr>
    </w:p>
    <w:p w:rsidR="00013D9C" w:rsidRDefault="00013D9C" w:rsidP="008C0D13">
      <w:pPr>
        <w:rPr>
          <w:noProof/>
        </w:rPr>
      </w:pPr>
    </w:p>
    <w:p w:rsidR="00013D9C" w:rsidRDefault="00013D9C" w:rsidP="008C0D13">
      <w:pPr>
        <w:rPr>
          <w:noProof/>
        </w:rPr>
      </w:pPr>
    </w:p>
    <w:p w:rsidR="00013D9C" w:rsidRDefault="00013D9C" w:rsidP="008C0D13">
      <w:pPr>
        <w:rPr>
          <w:noProof/>
        </w:rPr>
      </w:pPr>
    </w:p>
    <w:p w:rsidR="00013D9C" w:rsidRDefault="00013D9C" w:rsidP="008C0D13">
      <w:pPr>
        <w:rPr>
          <w:noProof/>
        </w:rPr>
      </w:pPr>
    </w:p>
    <w:p w:rsidR="00013D9C" w:rsidRDefault="00013D9C" w:rsidP="008C0D13">
      <w:pPr>
        <w:rPr>
          <w:noProof/>
        </w:rPr>
      </w:pPr>
    </w:p>
    <w:p w:rsidR="00013D9C" w:rsidRDefault="00013D9C" w:rsidP="008C0D13">
      <w:pPr>
        <w:rPr>
          <w:noProof/>
        </w:rPr>
      </w:pPr>
    </w:p>
    <w:p w:rsidR="00013D9C" w:rsidRDefault="00013D9C" w:rsidP="008C0D13">
      <w:pPr>
        <w:rPr>
          <w:noProof/>
        </w:rPr>
      </w:pPr>
    </w:p>
    <w:p w:rsidR="00013D9C" w:rsidRDefault="00013D9C" w:rsidP="008C0D13">
      <w:pPr>
        <w:rPr>
          <w:noProof/>
        </w:rPr>
      </w:pPr>
    </w:p>
    <w:p w:rsidR="00013D9C" w:rsidRDefault="00013D9C" w:rsidP="008C0D13">
      <w:pPr>
        <w:rPr>
          <w:noProof/>
        </w:rPr>
      </w:pPr>
    </w:p>
    <w:p w:rsidR="00013D9C" w:rsidRDefault="00013D9C" w:rsidP="008C0D13">
      <w:pPr>
        <w:rPr>
          <w:noProof/>
        </w:rPr>
      </w:pPr>
    </w:p>
    <w:p w:rsidR="00013D9C" w:rsidRDefault="00013D9C" w:rsidP="008C0D13">
      <w:pPr>
        <w:rPr>
          <w:noProof/>
        </w:rPr>
      </w:pPr>
    </w:p>
    <w:p w:rsidR="001305BB" w:rsidRDefault="001305BB" w:rsidP="008C0D13">
      <w:pPr>
        <w:rPr>
          <w:noProof/>
        </w:rPr>
      </w:pPr>
    </w:p>
    <w:p w:rsidR="001305BB" w:rsidRDefault="001305BB" w:rsidP="008C0D13">
      <w:pPr>
        <w:rPr>
          <w:noProof/>
        </w:rPr>
      </w:pPr>
    </w:p>
    <w:p w:rsidR="001305BB" w:rsidRDefault="001305BB" w:rsidP="008C0D13">
      <w:pPr>
        <w:rPr>
          <w:noProof/>
        </w:rPr>
      </w:pPr>
    </w:p>
    <w:p w:rsidR="001305BB" w:rsidRDefault="001305BB" w:rsidP="008C0D13">
      <w:pPr>
        <w:rPr>
          <w:noProof/>
        </w:rPr>
      </w:pPr>
    </w:p>
    <w:p w:rsidR="001305BB" w:rsidRDefault="001305BB" w:rsidP="008C0D13">
      <w:pPr>
        <w:rPr>
          <w:noProof/>
        </w:rPr>
      </w:pPr>
    </w:p>
    <w:p w:rsidR="00DF3A44" w:rsidRPr="00BD7481" w:rsidRDefault="008C0D13" w:rsidP="008C0D13">
      <w:pPr>
        <w:pStyle w:val="Heading1"/>
      </w:pPr>
      <w:bookmarkStart w:id="3" w:name="_Toc483781015"/>
      <w:proofErr w:type="gramStart"/>
      <w:r>
        <w:t>1.</w:t>
      </w:r>
      <w:r w:rsidR="0026535D" w:rsidRPr="0026535D">
        <w:t>Motivation</w:t>
      </w:r>
      <w:bookmarkEnd w:id="3"/>
      <w:proofErr w:type="gramEnd"/>
    </w:p>
    <w:p w:rsidR="00385D73" w:rsidRPr="00D21820" w:rsidRDefault="00385D73" w:rsidP="00385D73">
      <w:pPr>
        <w:rPr>
          <w:shd w:val="clear" w:color="auto" w:fill="FFFFFF"/>
        </w:rPr>
      </w:pPr>
      <w:r w:rsidRPr="00D21820">
        <w:rPr>
          <w:shd w:val="clear" w:color="auto" w:fill="FFFFFF"/>
        </w:rPr>
        <w:t xml:space="preserve">Achieving effective and efficient </w:t>
      </w:r>
      <w:r>
        <w:rPr>
          <w:shd w:val="clear" w:color="auto" w:fill="FFFFFF"/>
        </w:rPr>
        <w:t>Hotel Management System Embedded with time</w:t>
      </w:r>
      <w:r w:rsidRPr="00D21820">
        <w:rPr>
          <w:shd w:val="clear" w:color="auto" w:fill="FFFFFF"/>
        </w:rPr>
        <w:t xml:space="preserve"> </w:t>
      </w:r>
      <w:r>
        <w:rPr>
          <w:shd w:val="clear" w:color="auto" w:fill="FFFFFF"/>
        </w:rPr>
        <w:t>is</w:t>
      </w:r>
      <w:r w:rsidRPr="00D21820">
        <w:rPr>
          <w:shd w:val="clear" w:color="auto" w:fill="FFFFFF"/>
        </w:rPr>
        <w:t xml:space="preserve"> the key to human </w:t>
      </w:r>
      <w:r>
        <w:rPr>
          <w:shd w:val="clear" w:color="auto" w:fill="FFFFFF"/>
        </w:rPr>
        <w:t xml:space="preserve">Service sector </w:t>
      </w:r>
      <w:r w:rsidRPr="00D21820">
        <w:rPr>
          <w:shd w:val="clear" w:color="auto" w:fill="FFFFFF"/>
        </w:rPr>
        <w:t>and development</w:t>
      </w:r>
      <w:r>
        <w:rPr>
          <w:shd w:val="clear" w:color="auto" w:fill="FFFFFF"/>
        </w:rPr>
        <w:t xml:space="preserve"> nowadays</w:t>
      </w:r>
      <w:r w:rsidRPr="00D21820">
        <w:rPr>
          <w:shd w:val="clear" w:color="auto" w:fill="FFFFFF"/>
        </w:rPr>
        <w:t xml:space="preserve">, it has emerged as an urgent </w:t>
      </w:r>
      <w:r>
        <w:rPr>
          <w:shd w:val="clear" w:color="auto" w:fill="FFFFFF"/>
        </w:rPr>
        <w:t>industry</w:t>
      </w:r>
      <w:r w:rsidRPr="00D21820">
        <w:rPr>
          <w:shd w:val="clear" w:color="auto" w:fill="FFFFFF"/>
        </w:rPr>
        <w:t xml:space="preserve"> concern. The realization of the limited</w:t>
      </w:r>
      <w:r w:rsidRPr="00D21820">
        <w:rPr>
          <w:shd w:val="clear" w:color="auto" w:fill="FFFFFF"/>
          <w:lang w:val="en-US"/>
        </w:rPr>
        <w:t xml:space="preserve"> </w:t>
      </w:r>
      <w:r w:rsidRPr="00D21820">
        <w:rPr>
          <w:shd w:val="clear" w:color="auto" w:fill="FFFFFF"/>
        </w:rPr>
        <w:t xml:space="preserve">availability of </w:t>
      </w:r>
      <w:r>
        <w:rPr>
          <w:shd w:val="clear" w:color="auto" w:fill="FFFFFF"/>
        </w:rPr>
        <w:t>Management systems</w:t>
      </w:r>
      <w:r w:rsidRPr="00D21820">
        <w:rPr>
          <w:shd w:val="clear" w:color="auto" w:fill="FFFFFF"/>
        </w:rPr>
        <w:t xml:space="preserve"> that </w:t>
      </w:r>
      <w:r>
        <w:rPr>
          <w:shd w:val="clear" w:color="auto" w:fill="FFFFFF"/>
        </w:rPr>
        <w:t>are</w:t>
      </w:r>
      <w:r w:rsidRPr="00D21820">
        <w:rPr>
          <w:shd w:val="clear" w:color="auto" w:fill="FFFFFF"/>
        </w:rPr>
        <w:t xml:space="preserve"> capable of cultivation under </w:t>
      </w:r>
      <w:r>
        <w:rPr>
          <w:shd w:val="clear" w:color="auto" w:fill="FFFFFF"/>
        </w:rPr>
        <w:t xml:space="preserve">time management condition </w:t>
      </w:r>
      <w:r w:rsidRPr="00D21820">
        <w:rPr>
          <w:shd w:val="clear" w:color="auto" w:fill="FFFFFF"/>
        </w:rPr>
        <w:t>has</w:t>
      </w:r>
      <w:r w:rsidRPr="00D21820">
        <w:rPr>
          <w:shd w:val="clear" w:color="auto" w:fill="FFFFFF"/>
          <w:lang w:val="en-US"/>
        </w:rPr>
        <w:t xml:space="preserve"> </w:t>
      </w:r>
      <w:r w:rsidRPr="00D21820">
        <w:rPr>
          <w:shd w:val="clear" w:color="auto" w:fill="FFFFFF"/>
        </w:rPr>
        <w:t xml:space="preserve">caused </w:t>
      </w:r>
      <w:r>
        <w:rPr>
          <w:shd w:val="clear" w:color="auto" w:fill="FFFFFF"/>
        </w:rPr>
        <w:t>us designing of this project</w:t>
      </w:r>
      <w:r w:rsidRPr="00D21820">
        <w:rPr>
          <w:shd w:val="clear" w:color="auto" w:fill="FFFFFF"/>
        </w:rPr>
        <w:t>.</w:t>
      </w:r>
    </w:p>
    <w:p w:rsidR="003F265F" w:rsidRDefault="003F265F" w:rsidP="008C0D13">
      <w:pPr>
        <w:rPr>
          <w:shd w:val="clear" w:color="auto" w:fill="143238"/>
        </w:rPr>
      </w:pPr>
    </w:p>
    <w:p w:rsidR="003F265F" w:rsidRDefault="003F265F" w:rsidP="008C0D13">
      <w:pPr>
        <w:rPr>
          <w:shd w:val="clear" w:color="auto" w:fill="143238"/>
        </w:rPr>
      </w:pPr>
    </w:p>
    <w:p w:rsidR="003F265F" w:rsidRDefault="003F265F" w:rsidP="008C0D13">
      <w:pPr>
        <w:rPr>
          <w:shd w:val="clear" w:color="auto" w:fill="143238"/>
        </w:rPr>
      </w:pPr>
    </w:p>
    <w:p w:rsidR="003F265F" w:rsidRDefault="003F265F" w:rsidP="008C0D13">
      <w:pPr>
        <w:rPr>
          <w:shd w:val="clear" w:color="auto" w:fill="143238"/>
        </w:rPr>
      </w:pPr>
    </w:p>
    <w:p w:rsidR="003F265F" w:rsidRDefault="007E5B08" w:rsidP="008C0D13">
      <w:pPr>
        <w:rPr>
          <w:shd w:val="clear" w:color="auto" w:fill="143238"/>
        </w:rPr>
      </w:pPr>
      <w:r>
        <w:rPr>
          <w:shd w:val="clear" w:color="auto" w:fill="143238"/>
        </w:rPr>
        <w:br/>
      </w:r>
    </w:p>
    <w:p w:rsidR="007E5B08" w:rsidRDefault="007E5B08" w:rsidP="008C0D13">
      <w:pPr>
        <w:rPr>
          <w:shd w:val="clear" w:color="auto" w:fill="143238"/>
        </w:rPr>
      </w:pPr>
    </w:p>
    <w:p w:rsidR="007E5B08" w:rsidRDefault="007E5B08" w:rsidP="008C0D13">
      <w:pPr>
        <w:rPr>
          <w:shd w:val="clear" w:color="auto" w:fill="143238"/>
        </w:rPr>
      </w:pPr>
    </w:p>
    <w:p w:rsidR="007E5B08" w:rsidRDefault="007E5B08" w:rsidP="008C0D13">
      <w:pPr>
        <w:rPr>
          <w:shd w:val="clear" w:color="auto" w:fill="143238"/>
        </w:rPr>
      </w:pPr>
    </w:p>
    <w:p w:rsidR="007E5B08" w:rsidRDefault="007E5B08" w:rsidP="008C0D13">
      <w:pPr>
        <w:rPr>
          <w:shd w:val="clear" w:color="auto" w:fill="143238"/>
        </w:rPr>
      </w:pPr>
    </w:p>
    <w:p w:rsidR="007E5B08" w:rsidRDefault="007E5B08" w:rsidP="008C0D13">
      <w:pPr>
        <w:rPr>
          <w:shd w:val="clear" w:color="auto" w:fill="143238"/>
        </w:rPr>
      </w:pPr>
    </w:p>
    <w:p w:rsidR="007E5B08" w:rsidRDefault="007E5B08" w:rsidP="008C0D13">
      <w:pPr>
        <w:rPr>
          <w:shd w:val="clear" w:color="auto" w:fill="143238"/>
        </w:rPr>
      </w:pPr>
    </w:p>
    <w:p w:rsidR="007E5B08" w:rsidRDefault="007E5B08" w:rsidP="008C0D13">
      <w:pPr>
        <w:rPr>
          <w:shd w:val="clear" w:color="auto" w:fill="143238"/>
        </w:rPr>
      </w:pPr>
    </w:p>
    <w:p w:rsidR="007E5B08" w:rsidRDefault="007E5B08" w:rsidP="008C0D13">
      <w:pPr>
        <w:rPr>
          <w:shd w:val="clear" w:color="auto" w:fill="143238"/>
        </w:rPr>
      </w:pPr>
    </w:p>
    <w:p w:rsidR="003F265F" w:rsidRDefault="003F265F" w:rsidP="008C0D13">
      <w:pPr>
        <w:rPr>
          <w:shd w:val="clear" w:color="auto" w:fill="143238"/>
        </w:rPr>
      </w:pPr>
    </w:p>
    <w:p w:rsidR="00385D73" w:rsidRDefault="00385D73" w:rsidP="008C0D13">
      <w:pPr>
        <w:rPr>
          <w:shd w:val="clear" w:color="auto" w:fill="143238"/>
        </w:rPr>
      </w:pPr>
    </w:p>
    <w:p w:rsidR="00385D73" w:rsidRDefault="00385D73" w:rsidP="008C0D13">
      <w:pPr>
        <w:rPr>
          <w:shd w:val="clear" w:color="auto" w:fill="143238"/>
        </w:rPr>
      </w:pPr>
    </w:p>
    <w:p w:rsidR="00385D73" w:rsidRDefault="00385D73" w:rsidP="008C0D13">
      <w:pPr>
        <w:rPr>
          <w:shd w:val="clear" w:color="auto" w:fill="143238"/>
        </w:rPr>
      </w:pPr>
    </w:p>
    <w:p w:rsidR="00385D73" w:rsidRDefault="00385D73" w:rsidP="008C0D13">
      <w:pPr>
        <w:rPr>
          <w:shd w:val="clear" w:color="auto" w:fill="143238"/>
        </w:rPr>
      </w:pPr>
    </w:p>
    <w:p w:rsidR="00385D73" w:rsidRDefault="00385D73" w:rsidP="008C0D13">
      <w:pPr>
        <w:rPr>
          <w:shd w:val="clear" w:color="auto" w:fill="143238"/>
        </w:rPr>
      </w:pPr>
    </w:p>
    <w:p w:rsidR="00385D73" w:rsidRDefault="00385D73" w:rsidP="008C0D13">
      <w:pPr>
        <w:rPr>
          <w:shd w:val="clear" w:color="auto" w:fill="143238"/>
        </w:rPr>
      </w:pPr>
    </w:p>
    <w:p w:rsidR="00385D73" w:rsidRDefault="00385D73" w:rsidP="008C0D13">
      <w:pPr>
        <w:rPr>
          <w:shd w:val="clear" w:color="auto" w:fill="143238"/>
        </w:rPr>
      </w:pPr>
    </w:p>
    <w:p w:rsidR="00385D73" w:rsidRDefault="00385D73" w:rsidP="008C0D13">
      <w:pPr>
        <w:rPr>
          <w:shd w:val="clear" w:color="auto" w:fill="143238"/>
        </w:rPr>
      </w:pPr>
    </w:p>
    <w:p w:rsidR="00385D73" w:rsidRDefault="00385D73" w:rsidP="008C0D13">
      <w:pPr>
        <w:rPr>
          <w:shd w:val="clear" w:color="auto" w:fill="143238"/>
        </w:rPr>
      </w:pPr>
    </w:p>
    <w:p w:rsidR="00DF3A44" w:rsidRDefault="00B62473" w:rsidP="008C0D13">
      <w:pPr>
        <w:pStyle w:val="Heading1"/>
      </w:pPr>
      <w:bookmarkStart w:id="4" w:name="_Toc483781016"/>
      <w:r>
        <w:t>2</w:t>
      </w:r>
      <w:r w:rsidR="00385D73">
        <w:t xml:space="preserve"> SCOPE</w:t>
      </w:r>
      <w:r w:rsidR="00C206B6">
        <w:t>:</w:t>
      </w:r>
      <w:bookmarkEnd w:id="4"/>
    </w:p>
    <w:p w:rsidR="00236B12" w:rsidRDefault="00764703" w:rsidP="00236B12">
      <w:r>
        <w:t xml:space="preserve">The scope of our project is for the newly start up hotels. It provides a dedicated management of customer </w:t>
      </w:r>
      <w:r w:rsidR="003D35E0">
        <w:t xml:space="preserve">with respect to food, </w:t>
      </w:r>
      <w:r>
        <w:t>room</w:t>
      </w:r>
      <w:r w:rsidR="003D35E0">
        <w:t xml:space="preserve"> and with the association of date and time</w:t>
      </w:r>
      <w:r>
        <w:t xml:space="preserve">. Our project is not generalized for every type of management. It is for specialized purposes. </w:t>
      </w:r>
    </w:p>
    <w:p w:rsidR="00236B12" w:rsidRDefault="00236B12" w:rsidP="00236B12"/>
    <w:p w:rsidR="00236B12" w:rsidRDefault="00236B12" w:rsidP="00236B12"/>
    <w:p w:rsidR="00236B12" w:rsidRDefault="00236B12" w:rsidP="00236B12"/>
    <w:p w:rsidR="00236B12" w:rsidRDefault="00236B12" w:rsidP="00236B12"/>
    <w:p w:rsidR="00236B12" w:rsidRDefault="00236B12" w:rsidP="00236B12"/>
    <w:p w:rsidR="00236B12" w:rsidRDefault="00236B12" w:rsidP="00236B12"/>
    <w:p w:rsidR="00236B12" w:rsidRDefault="00236B12" w:rsidP="00236B12"/>
    <w:p w:rsidR="00236B12" w:rsidRDefault="00236B12" w:rsidP="00236B12"/>
    <w:p w:rsidR="00236B12" w:rsidRDefault="00236B12" w:rsidP="00236B12"/>
    <w:p w:rsidR="00236B12" w:rsidRDefault="00236B12" w:rsidP="00236B12"/>
    <w:p w:rsidR="00236B12" w:rsidRDefault="00236B12" w:rsidP="00236B12"/>
    <w:p w:rsidR="00236B12" w:rsidRDefault="00236B12" w:rsidP="00236B12"/>
    <w:p w:rsidR="00236B12" w:rsidRDefault="00236B12" w:rsidP="00236B12"/>
    <w:p w:rsidR="00236B12" w:rsidRDefault="00236B12" w:rsidP="00236B12"/>
    <w:p w:rsidR="00530F89" w:rsidRDefault="00530F89" w:rsidP="00236B12"/>
    <w:p w:rsidR="003064A1" w:rsidRDefault="003064A1" w:rsidP="00236B12"/>
    <w:p w:rsidR="003064A1" w:rsidRDefault="003064A1" w:rsidP="00236B12"/>
    <w:p w:rsidR="003064A1" w:rsidRDefault="003064A1" w:rsidP="00236B12"/>
    <w:p w:rsidR="003064A1" w:rsidRDefault="003064A1" w:rsidP="00236B12"/>
    <w:p w:rsidR="003064A1" w:rsidRDefault="003064A1" w:rsidP="00236B12"/>
    <w:p w:rsidR="003064A1" w:rsidRDefault="003064A1" w:rsidP="00236B12"/>
    <w:p w:rsidR="003064A1" w:rsidRDefault="003064A1" w:rsidP="00236B12"/>
    <w:p w:rsidR="003064A1" w:rsidRDefault="003064A1" w:rsidP="00236B12"/>
    <w:p w:rsidR="003064A1" w:rsidRDefault="003064A1" w:rsidP="00236B12"/>
    <w:p w:rsidR="00DF3A44" w:rsidRDefault="003B504C" w:rsidP="004C6642">
      <w:pPr>
        <w:pStyle w:val="Heading1"/>
        <w:rPr>
          <w:caps w:val="0"/>
        </w:rPr>
      </w:pPr>
      <w:bookmarkStart w:id="5" w:name="_Toc483781017"/>
      <w:r>
        <w:rPr>
          <w:caps w:val="0"/>
        </w:rPr>
        <w:t>3</w:t>
      </w:r>
      <w:r w:rsidRPr="000D57FD">
        <w:rPr>
          <w:caps w:val="0"/>
        </w:rPr>
        <w:t>.</w:t>
      </w:r>
      <w:r>
        <w:rPr>
          <w:caps w:val="0"/>
          <w:lang w:val="en-US"/>
        </w:rPr>
        <w:t xml:space="preserve"> </w:t>
      </w:r>
      <w:r w:rsidR="00236B12">
        <w:rPr>
          <w:caps w:val="0"/>
        </w:rPr>
        <w:t>LIST OF FUNCTIONALITIES</w:t>
      </w:r>
      <w:r>
        <w:rPr>
          <w:caps w:val="0"/>
        </w:rPr>
        <w:t>:</w:t>
      </w:r>
      <w:bookmarkEnd w:id="5"/>
    </w:p>
    <w:p w:rsidR="003064A1" w:rsidRDefault="003064A1" w:rsidP="003064A1">
      <w:r>
        <w:t>In this system, we had make extensive use of core object oriented concepts of C++. We have a customer id in system initially. In our system we have separate implementations for</w:t>
      </w:r>
    </w:p>
    <w:p w:rsidR="003064A1" w:rsidRDefault="003064A1" w:rsidP="003064A1">
      <w:r>
        <w:t>•    Getting the information and Displaying Data</w:t>
      </w:r>
    </w:p>
    <w:p w:rsidR="003064A1" w:rsidRDefault="003064A1" w:rsidP="003064A1">
      <w:r>
        <w:t>•    Getting customer information who are lodged in</w:t>
      </w:r>
    </w:p>
    <w:p w:rsidR="003064A1" w:rsidRDefault="003064A1" w:rsidP="003064A1">
      <w:r>
        <w:t>•    Allocating a room to the customer</w:t>
      </w:r>
    </w:p>
    <w:p w:rsidR="003064A1" w:rsidRDefault="003064A1" w:rsidP="003064A1">
      <w:r>
        <w:t>•    Checking the availability</w:t>
      </w:r>
      <w:bookmarkStart w:id="6" w:name="OLE_LINK13"/>
      <w:r>
        <w:t>.</w:t>
      </w:r>
    </w:p>
    <w:bookmarkEnd w:id="6"/>
    <w:p w:rsidR="003064A1" w:rsidRDefault="003064A1" w:rsidP="003064A1">
      <w:r>
        <w:t>•    Ordering of Food.</w:t>
      </w:r>
    </w:p>
    <w:p w:rsidR="003064A1" w:rsidRDefault="003064A1" w:rsidP="003064A1">
      <w:r>
        <w:t>•    Checking in and out of Customer According to Time and Date.</w:t>
      </w:r>
    </w:p>
    <w:p w:rsidR="003064A1" w:rsidRDefault="003064A1" w:rsidP="003064A1">
      <w:r>
        <w:t xml:space="preserve">•    Preparing a billing through calculation for the customer according to Date of Check-in and    </w:t>
      </w:r>
    </w:p>
    <w:p w:rsidR="003064A1" w:rsidRDefault="003064A1" w:rsidP="003064A1">
      <w:r>
        <w:t xml:space="preserve">     Check-Out.</w:t>
      </w:r>
    </w:p>
    <w:p w:rsidR="00530F89" w:rsidRDefault="00530F89" w:rsidP="00236B12"/>
    <w:p w:rsidR="00530F89" w:rsidRDefault="00530F89" w:rsidP="00236B12"/>
    <w:p w:rsidR="00530F89" w:rsidRDefault="00530F89" w:rsidP="00236B12"/>
    <w:p w:rsidR="00530F89" w:rsidRDefault="00530F89" w:rsidP="00236B12"/>
    <w:p w:rsidR="00530F89" w:rsidRDefault="00530F89" w:rsidP="00236B12"/>
    <w:p w:rsidR="00530F89" w:rsidRDefault="00530F89" w:rsidP="00236B12"/>
    <w:p w:rsidR="00530F89" w:rsidRDefault="00530F89" w:rsidP="00236B12"/>
    <w:p w:rsidR="00530F89" w:rsidRDefault="00530F89" w:rsidP="00236B12"/>
    <w:p w:rsidR="00530F89" w:rsidRDefault="00530F89" w:rsidP="00236B12"/>
    <w:p w:rsidR="00530F89" w:rsidRDefault="00530F89" w:rsidP="00236B12"/>
    <w:p w:rsidR="00530F89" w:rsidRDefault="00530F89" w:rsidP="00236B12"/>
    <w:p w:rsidR="00530F89" w:rsidRDefault="00530F89" w:rsidP="00236B12"/>
    <w:p w:rsidR="00530F89" w:rsidRDefault="00530F89" w:rsidP="00236B12"/>
    <w:p w:rsidR="00530F89" w:rsidRDefault="00530F89" w:rsidP="00236B12"/>
    <w:p w:rsidR="00530F89" w:rsidRDefault="00530F89" w:rsidP="00236B12"/>
    <w:p w:rsidR="00530F89" w:rsidRDefault="00530F89" w:rsidP="00236B12"/>
    <w:p w:rsidR="00FB3471" w:rsidRDefault="003B504C" w:rsidP="00FB3471">
      <w:pPr>
        <w:pStyle w:val="Heading1"/>
        <w:rPr>
          <w:caps w:val="0"/>
        </w:rPr>
      </w:pPr>
      <w:bookmarkStart w:id="7" w:name="_Toc483781018"/>
      <w:r>
        <w:rPr>
          <w:caps w:val="0"/>
        </w:rPr>
        <w:t xml:space="preserve">4. </w:t>
      </w:r>
      <w:r w:rsidR="00075D9C" w:rsidRPr="00075D9C">
        <w:rPr>
          <w:caps w:val="0"/>
        </w:rPr>
        <w:t>LIST THE CONCEPTS OF OOP THAT YOU'VE USED IN YOUR PROJECT ALONG WITH THE NAME OF FUNCTION, CLASSES</w:t>
      </w:r>
      <w:r>
        <w:rPr>
          <w:caps w:val="0"/>
        </w:rPr>
        <w:t>:</w:t>
      </w:r>
      <w:bookmarkEnd w:id="7"/>
    </w:p>
    <w:p w:rsidR="003064A1" w:rsidRDefault="002C7FB9" w:rsidP="003064A1">
      <w:pPr>
        <w:pStyle w:val="Heading2"/>
      </w:pPr>
      <w:bookmarkStart w:id="8" w:name="_Toc483781019"/>
      <w:r>
        <w:t>4</w:t>
      </w:r>
      <w:r w:rsidR="003064A1">
        <w:t>.1 Concept of Association:</w:t>
      </w:r>
      <w:bookmarkEnd w:id="8"/>
    </w:p>
    <w:p w:rsidR="003064A1" w:rsidRDefault="003064A1" w:rsidP="003064A1">
      <w:r>
        <w:t>The following classes uses the relationship of association:</w:t>
      </w:r>
    </w:p>
    <w:p w:rsidR="003064A1" w:rsidRDefault="002304F7" w:rsidP="002304F7">
      <w:pPr>
        <w:pStyle w:val="ListParagraph"/>
        <w:numPr>
          <w:ilvl w:val="0"/>
          <w:numId w:val="1"/>
        </w:numPr>
      </w:pPr>
      <w:proofErr w:type="spellStart"/>
      <w:r>
        <w:t>FoodItems</w:t>
      </w:r>
      <w:proofErr w:type="spellEnd"/>
      <w:r>
        <w:t xml:space="preserve"> with </w:t>
      </w:r>
      <w:proofErr w:type="spellStart"/>
      <w:r>
        <w:t>orderFood</w:t>
      </w:r>
      <w:proofErr w:type="spellEnd"/>
      <w:r>
        <w:t>.</w:t>
      </w:r>
    </w:p>
    <w:p w:rsidR="0045020B" w:rsidRPr="0045020B" w:rsidRDefault="0045020B" w:rsidP="00C96C81">
      <w:pPr>
        <w:pStyle w:val="ListParagraph"/>
        <w:ind w:firstLine="720"/>
        <w:rPr>
          <w:b/>
          <w:bCs/>
        </w:rPr>
      </w:pPr>
      <w:proofErr w:type="spellStart"/>
      <w:r w:rsidRPr="0045020B">
        <w:rPr>
          <w:b/>
          <w:bCs/>
        </w:rPr>
        <w:t>orderFood</w:t>
      </w:r>
      <w:proofErr w:type="spellEnd"/>
      <w:r w:rsidRPr="0045020B">
        <w:rPr>
          <w:b/>
          <w:bCs/>
        </w:rPr>
        <w:t>::</w:t>
      </w:r>
      <w:proofErr w:type="spellStart"/>
      <w:proofErr w:type="gramStart"/>
      <w:r w:rsidRPr="0045020B">
        <w:rPr>
          <w:b/>
          <w:bCs/>
        </w:rPr>
        <w:t>orderFood</w:t>
      </w:r>
      <w:proofErr w:type="spellEnd"/>
      <w:r w:rsidRPr="0045020B">
        <w:rPr>
          <w:b/>
          <w:bCs/>
        </w:rPr>
        <w:t>(</w:t>
      </w:r>
      <w:proofErr w:type="spellStart"/>
      <w:proofErr w:type="gramEnd"/>
      <w:r w:rsidRPr="0045020B">
        <w:rPr>
          <w:b/>
          <w:bCs/>
        </w:rPr>
        <w:t>int</w:t>
      </w:r>
      <w:proofErr w:type="spellEnd"/>
      <w:r w:rsidRPr="0045020B">
        <w:rPr>
          <w:b/>
          <w:bCs/>
        </w:rPr>
        <w:t xml:space="preserve"> </w:t>
      </w:r>
      <w:proofErr w:type="spellStart"/>
      <w:r w:rsidRPr="0045020B">
        <w:rPr>
          <w:b/>
          <w:bCs/>
        </w:rPr>
        <w:t>q,int</w:t>
      </w:r>
      <w:proofErr w:type="spellEnd"/>
      <w:r w:rsidRPr="0045020B">
        <w:rPr>
          <w:b/>
          <w:bCs/>
        </w:rPr>
        <w:t xml:space="preserve"> </w:t>
      </w:r>
      <w:proofErr w:type="spellStart"/>
      <w:r w:rsidRPr="0045020B">
        <w:rPr>
          <w:b/>
          <w:bCs/>
        </w:rPr>
        <w:t>i,Fooditems</w:t>
      </w:r>
      <w:proofErr w:type="spellEnd"/>
      <w:r w:rsidRPr="0045020B">
        <w:rPr>
          <w:b/>
          <w:bCs/>
        </w:rPr>
        <w:t>*F)</w:t>
      </w:r>
    </w:p>
    <w:p w:rsidR="003064A1" w:rsidRDefault="003064A1" w:rsidP="005D0E03">
      <w:pPr>
        <w:pStyle w:val="ListParagraph"/>
        <w:numPr>
          <w:ilvl w:val="0"/>
          <w:numId w:val="1"/>
        </w:numPr>
      </w:pPr>
      <w:r>
        <w:t>Bill with Check</w:t>
      </w:r>
    </w:p>
    <w:p w:rsidR="003064A1" w:rsidRDefault="003064A1" w:rsidP="005D0E03">
      <w:pPr>
        <w:pStyle w:val="ListParagraph"/>
        <w:numPr>
          <w:ilvl w:val="0"/>
          <w:numId w:val="1"/>
        </w:numPr>
      </w:pPr>
      <w:r>
        <w:t>Bill with Customer</w:t>
      </w:r>
    </w:p>
    <w:p w:rsidR="0045020B" w:rsidRPr="0045020B" w:rsidRDefault="0045020B" w:rsidP="00C96C81">
      <w:pPr>
        <w:pStyle w:val="ListParagraph"/>
        <w:ind w:firstLine="720"/>
        <w:rPr>
          <w:b/>
          <w:bCs/>
        </w:rPr>
      </w:pPr>
      <w:proofErr w:type="gramStart"/>
      <w:r w:rsidRPr="0045020B">
        <w:rPr>
          <w:b/>
          <w:bCs/>
        </w:rPr>
        <w:t>float</w:t>
      </w:r>
      <w:proofErr w:type="gramEnd"/>
      <w:r w:rsidRPr="0045020B">
        <w:rPr>
          <w:b/>
          <w:bCs/>
        </w:rPr>
        <w:t xml:space="preserve"> Bill::</w:t>
      </w:r>
      <w:proofErr w:type="spellStart"/>
      <w:r w:rsidRPr="0045020B">
        <w:rPr>
          <w:b/>
          <w:bCs/>
        </w:rPr>
        <w:t>calculateRoomBill</w:t>
      </w:r>
      <w:proofErr w:type="spellEnd"/>
      <w:r w:rsidRPr="0045020B">
        <w:rPr>
          <w:b/>
          <w:bCs/>
        </w:rPr>
        <w:t>(Customer *</w:t>
      </w:r>
      <w:proofErr w:type="spellStart"/>
      <w:r w:rsidRPr="0045020B">
        <w:rPr>
          <w:b/>
          <w:bCs/>
        </w:rPr>
        <w:t>C,Check</w:t>
      </w:r>
      <w:proofErr w:type="spellEnd"/>
      <w:r w:rsidRPr="0045020B">
        <w:rPr>
          <w:b/>
          <w:bCs/>
        </w:rPr>
        <w:t>* DT)</w:t>
      </w:r>
    </w:p>
    <w:p w:rsidR="00C96C81" w:rsidRDefault="00C96C81" w:rsidP="00C96C81">
      <w:pPr>
        <w:pStyle w:val="ListParagraph"/>
        <w:numPr>
          <w:ilvl w:val="0"/>
          <w:numId w:val="1"/>
        </w:numPr>
      </w:pPr>
      <w:proofErr w:type="spellStart"/>
      <w:r w:rsidRPr="00C96C81">
        <w:t>OrderFood</w:t>
      </w:r>
      <w:proofErr w:type="spellEnd"/>
      <w:r w:rsidRPr="00C96C81">
        <w:t xml:space="preserve"> with Customer</w:t>
      </w:r>
    </w:p>
    <w:p w:rsidR="00C96C81" w:rsidRDefault="00C96C81" w:rsidP="00C96C81">
      <w:pPr>
        <w:pStyle w:val="ListParagraph"/>
        <w:rPr>
          <w:b/>
          <w:bCs/>
        </w:rPr>
      </w:pPr>
      <w:r>
        <w:rPr>
          <w:b/>
          <w:bCs/>
        </w:rPr>
        <w:t xml:space="preserve">       </w:t>
      </w:r>
      <w:proofErr w:type="gramStart"/>
      <w:r w:rsidRPr="00C96C81">
        <w:rPr>
          <w:b/>
          <w:bCs/>
        </w:rPr>
        <w:t>void</w:t>
      </w:r>
      <w:proofErr w:type="gramEnd"/>
      <w:r w:rsidRPr="00C96C81">
        <w:rPr>
          <w:b/>
          <w:bCs/>
        </w:rPr>
        <w:t xml:space="preserve"> Customer::</w:t>
      </w:r>
      <w:proofErr w:type="spellStart"/>
      <w:r w:rsidRPr="00C96C81">
        <w:rPr>
          <w:b/>
          <w:bCs/>
        </w:rPr>
        <w:t>setOrderedFood</w:t>
      </w:r>
      <w:proofErr w:type="spellEnd"/>
      <w:r w:rsidRPr="00C96C81">
        <w:rPr>
          <w:b/>
          <w:bCs/>
        </w:rPr>
        <w:t>(</w:t>
      </w:r>
      <w:proofErr w:type="spellStart"/>
      <w:r w:rsidRPr="00C96C81">
        <w:rPr>
          <w:b/>
          <w:bCs/>
        </w:rPr>
        <w:t>orderFood</w:t>
      </w:r>
      <w:proofErr w:type="spellEnd"/>
      <w:r w:rsidRPr="00C96C81">
        <w:rPr>
          <w:b/>
          <w:bCs/>
        </w:rPr>
        <w:t>** O)</w:t>
      </w:r>
    </w:p>
    <w:p w:rsidR="00C96C81" w:rsidRPr="00094FA8" w:rsidRDefault="00094FA8" w:rsidP="00C96C81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>
        <w:t>FoodItem</w:t>
      </w:r>
      <w:proofErr w:type="spellEnd"/>
      <w:r>
        <w:t xml:space="preserve"> with customer</w:t>
      </w:r>
    </w:p>
    <w:p w:rsidR="00094FA8" w:rsidRPr="00C96C81" w:rsidRDefault="00094FA8" w:rsidP="00094FA8">
      <w:pPr>
        <w:pStyle w:val="ListParagraph"/>
        <w:ind w:left="1440"/>
        <w:rPr>
          <w:b/>
          <w:bCs/>
        </w:rPr>
      </w:pPr>
      <w:proofErr w:type="spellStart"/>
      <w:r w:rsidRPr="00094FA8">
        <w:rPr>
          <w:b/>
          <w:bCs/>
        </w:rPr>
        <w:t>Fooditems</w:t>
      </w:r>
      <w:proofErr w:type="spellEnd"/>
      <w:r w:rsidRPr="00094FA8">
        <w:rPr>
          <w:b/>
          <w:bCs/>
        </w:rPr>
        <w:t xml:space="preserve">* </w:t>
      </w:r>
      <w:proofErr w:type="spellStart"/>
      <w:proofErr w:type="gramStart"/>
      <w:r w:rsidRPr="00094FA8">
        <w:rPr>
          <w:b/>
          <w:bCs/>
        </w:rPr>
        <w:t>getOrderedFoodItems</w:t>
      </w:r>
      <w:proofErr w:type="spellEnd"/>
      <w:r w:rsidRPr="00094FA8">
        <w:rPr>
          <w:b/>
          <w:bCs/>
        </w:rPr>
        <w:t>(</w:t>
      </w:r>
      <w:proofErr w:type="spellStart"/>
      <w:proofErr w:type="gramEnd"/>
      <w:r w:rsidRPr="00094FA8">
        <w:rPr>
          <w:b/>
          <w:bCs/>
        </w:rPr>
        <w:t>int</w:t>
      </w:r>
      <w:proofErr w:type="spellEnd"/>
      <w:r w:rsidRPr="00094FA8">
        <w:rPr>
          <w:b/>
          <w:bCs/>
        </w:rPr>
        <w:t>);</w:t>
      </w:r>
    </w:p>
    <w:p w:rsidR="0045020B" w:rsidRPr="00C96C81" w:rsidRDefault="0045020B" w:rsidP="0045020B">
      <w:pPr>
        <w:pStyle w:val="ListParagraph"/>
        <w:rPr>
          <w:b/>
          <w:bCs/>
        </w:rPr>
      </w:pPr>
    </w:p>
    <w:p w:rsidR="003064A1" w:rsidRPr="001305BB" w:rsidRDefault="002C7FB9" w:rsidP="003064A1">
      <w:pPr>
        <w:pStyle w:val="Heading2"/>
      </w:pPr>
      <w:bookmarkStart w:id="9" w:name="_Toc483781020"/>
      <w:r>
        <w:t>4</w:t>
      </w:r>
      <w:r w:rsidR="003064A1">
        <w:t>.2 CONCEPT OF INHERITANCE:</w:t>
      </w:r>
      <w:bookmarkEnd w:id="9"/>
      <w:r w:rsidR="003064A1">
        <w:t xml:space="preserve"> </w:t>
      </w:r>
    </w:p>
    <w:p w:rsidR="003064A1" w:rsidRDefault="003064A1" w:rsidP="003064A1">
      <w:bookmarkStart w:id="10" w:name="OLE_LINK1"/>
      <w:r>
        <w:t>The following classes uses the relationship of inheritance:</w:t>
      </w:r>
    </w:p>
    <w:p w:rsidR="00DF28B2" w:rsidRDefault="00DF28B2" w:rsidP="00C96C81">
      <w:pPr>
        <w:pStyle w:val="ListParagraph"/>
        <w:numPr>
          <w:ilvl w:val="0"/>
          <w:numId w:val="5"/>
        </w:numPr>
      </w:pPr>
      <w:r>
        <w:t>Employee is inherited from person.</w:t>
      </w:r>
    </w:p>
    <w:p w:rsidR="00C96C81" w:rsidRPr="00C96C81" w:rsidRDefault="00C96C81" w:rsidP="00C96C81">
      <w:pPr>
        <w:pStyle w:val="ListParagraph"/>
        <w:ind w:left="750" w:firstLine="690"/>
        <w:rPr>
          <w:b/>
          <w:bCs/>
        </w:rPr>
      </w:pPr>
      <w:proofErr w:type="gramStart"/>
      <w:r w:rsidRPr="00C96C81">
        <w:rPr>
          <w:b/>
          <w:bCs/>
        </w:rPr>
        <w:t>class</w:t>
      </w:r>
      <w:proofErr w:type="gramEnd"/>
      <w:r w:rsidRPr="00C96C81">
        <w:rPr>
          <w:b/>
          <w:bCs/>
        </w:rPr>
        <w:t xml:space="preserve"> </w:t>
      </w:r>
      <w:proofErr w:type="spellStart"/>
      <w:r w:rsidRPr="00C96C81">
        <w:rPr>
          <w:b/>
          <w:bCs/>
        </w:rPr>
        <w:t>Customer:public</w:t>
      </w:r>
      <w:proofErr w:type="spellEnd"/>
      <w:r w:rsidRPr="00C96C81">
        <w:rPr>
          <w:b/>
          <w:bCs/>
        </w:rPr>
        <w:t xml:space="preserve"> Person</w:t>
      </w:r>
    </w:p>
    <w:p w:rsidR="00DF28B2" w:rsidRDefault="00DF28B2" w:rsidP="00C96C81">
      <w:pPr>
        <w:pStyle w:val="ListParagraph"/>
        <w:numPr>
          <w:ilvl w:val="0"/>
          <w:numId w:val="5"/>
        </w:numPr>
      </w:pPr>
      <w:r>
        <w:t>Customer is inherited from Person.</w:t>
      </w:r>
    </w:p>
    <w:p w:rsidR="00C96C81" w:rsidRPr="00C96C81" w:rsidRDefault="00C96C81" w:rsidP="00C96C81">
      <w:pPr>
        <w:pStyle w:val="ListParagraph"/>
        <w:ind w:left="1440"/>
        <w:rPr>
          <w:b/>
          <w:bCs/>
        </w:rPr>
      </w:pPr>
      <w:proofErr w:type="gramStart"/>
      <w:r w:rsidRPr="00C96C81">
        <w:rPr>
          <w:b/>
          <w:bCs/>
        </w:rPr>
        <w:t>class</w:t>
      </w:r>
      <w:proofErr w:type="gramEnd"/>
      <w:r w:rsidRPr="00C96C81">
        <w:rPr>
          <w:b/>
          <w:bCs/>
        </w:rPr>
        <w:t xml:space="preserve"> </w:t>
      </w:r>
      <w:proofErr w:type="spellStart"/>
      <w:r w:rsidRPr="00C96C81">
        <w:rPr>
          <w:b/>
          <w:bCs/>
        </w:rPr>
        <w:t>Employee:public</w:t>
      </w:r>
      <w:proofErr w:type="spellEnd"/>
      <w:r w:rsidRPr="00C96C81">
        <w:rPr>
          <w:b/>
          <w:bCs/>
        </w:rPr>
        <w:t xml:space="preserve"> Person</w:t>
      </w:r>
    </w:p>
    <w:p w:rsidR="003064A1" w:rsidRDefault="002C7FB9" w:rsidP="003064A1">
      <w:pPr>
        <w:pStyle w:val="Heading2"/>
      </w:pPr>
      <w:bookmarkStart w:id="11" w:name="OLE_LINK2"/>
      <w:bookmarkStart w:id="12" w:name="_Toc483781021"/>
      <w:bookmarkEnd w:id="10"/>
      <w:r>
        <w:t>4</w:t>
      </w:r>
      <w:r w:rsidR="003064A1">
        <w:t>.3 CONCEPT OF AGGREGATION:</w:t>
      </w:r>
      <w:bookmarkEnd w:id="12"/>
    </w:p>
    <w:p w:rsidR="003064A1" w:rsidRDefault="003064A1" w:rsidP="003064A1">
      <w:bookmarkStart w:id="13" w:name="OLE_LINK3"/>
      <w:bookmarkEnd w:id="11"/>
      <w:r>
        <w:t>The following classes uses the relationship of Aggregation:</w:t>
      </w:r>
    </w:p>
    <w:p w:rsidR="003064A1" w:rsidRDefault="0069734C" w:rsidP="00C96C81">
      <w:pPr>
        <w:pStyle w:val="ListParagraph"/>
        <w:numPr>
          <w:ilvl w:val="0"/>
          <w:numId w:val="6"/>
        </w:numPr>
      </w:pPr>
      <w:r>
        <w:t>Room with customer</w:t>
      </w:r>
    </w:p>
    <w:p w:rsidR="003064A1" w:rsidRPr="00E27DA7" w:rsidRDefault="00C96C81" w:rsidP="00E27DA7">
      <w:pPr>
        <w:ind w:firstLine="720"/>
        <w:rPr>
          <w:b/>
          <w:bCs/>
        </w:rPr>
      </w:pPr>
      <w:proofErr w:type="gramStart"/>
      <w:r w:rsidRPr="00C96C81">
        <w:rPr>
          <w:b/>
          <w:bCs/>
        </w:rPr>
        <w:lastRenderedPageBreak/>
        <w:t>vo</w:t>
      </w:r>
      <w:r w:rsidR="00E27DA7">
        <w:rPr>
          <w:b/>
          <w:bCs/>
        </w:rPr>
        <w:t>id</w:t>
      </w:r>
      <w:proofErr w:type="gramEnd"/>
      <w:r w:rsidR="00E27DA7">
        <w:rPr>
          <w:b/>
          <w:bCs/>
        </w:rPr>
        <w:t xml:space="preserve"> Customer::</w:t>
      </w:r>
      <w:proofErr w:type="spellStart"/>
      <w:r w:rsidR="00E27DA7">
        <w:rPr>
          <w:b/>
          <w:bCs/>
        </w:rPr>
        <w:t>BooksRoom</w:t>
      </w:r>
      <w:proofErr w:type="spellEnd"/>
      <w:r w:rsidR="00E27DA7">
        <w:rPr>
          <w:b/>
          <w:bCs/>
        </w:rPr>
        <w:t>(Rooms *R)</w:t>
      </w:r>
    </w:p>
    <w:p w:rsidR="003064A1" w:rsidRDefault="002C7FB9" w:rsidP="003064A1">
      <w:pPr>
        <w:pStyle w:val="Heading2"/>
      </w:pPr>
      <w:bookmarkStart w:id="14" w:name="_Toc483781022"/>
      <w:bookmarkEnd w:id="13"/>
      <w:r>
        <w:t>4</w:t>
      </w:r>
      <w:r w:rsidR="003064A1">
        <w:t>.4 CONCEPT OF COMPOSITION:</w:t>
      </w:r>
      <w:bookmarkEnd w:id="14"/>
    </w:p>
    <w:p w:rsidR="003064A1" w:rsidRDefault="003064A1" w:rsidP="001C27C5">
      <w:r>
        <w:t xml:space="preserve">The Check class is composed of </w:t>
      </w:r>
      <w:proofErr w:type="spellStart"/>
      <w:r>
        <w:t>DateTime</w:t>
      </w:r>
      <w:proofErr w:type="spellEnd"/>
      <w:r>
        <w:t>.</w:t>
      </w:r>
    </w:p>
    <w:p w:rsidR="0069734C" w:rsidRDefault="0069734C" w:rsidP="0069734C">
      <w:pPr>
        <w:rPr>
          <w:b/>
          <w:bCs/>
        </w:rPr>
      </w:pPr>
      <w:r>
        <w:tab/>
      </w:r>
      <w:r w:rsidRPr="0069734C">
        <w:rPr>
          <w:b/>
          <w:bCs/>
        </w:rPr>
        <w:t>Check::</w:t>
      </w:r>
      <w:proofErr w:type="gramStart"/>
      <w:r w:rsidRPr="0069734C">
        <w:rPr>
          <w:b/>
          <w:bCs/>
        </w:rPr>
        <w:t>Check()</w:t>
      </w:r>
      <w:proofErr w:type="gramEnd"/>
      <w:r w:rsidRPr="0069734C">
        <w:rPr>
          <w:b/>
          <w:bCs/>
        </w:rPr>
        <w:t xml:space="preserve"> </w:t>
      </w:r>
    </w:p>
    <w:p w:rsidR="0069734C" w:rsidRPr="0069734C" w:rsidRDefault="0069734C" w:rsidP="0069734C">
      <w:pPr>
        <w:rPr>
          <w:b/>
          <w:bCs/>
        </w:rPr>
      </w:pPr>
      <w:r w:rsidRPr="0069734C">
        <w:rPr>
          <w:b/>
          <w:bCs/>
        </w:rPr>
        <w:t>{</w:t>
      </w:r>
      <w:r w:rsidRPr="0069734C">
        <w:rPr>
          <w:b/>
          <w:bCs/>
        </w:rPr>
        <w:tab/>
      </w:r>
      <w:r>
        <w:rPr>
          <w:b/>
          <w:bCs/>
        </w:rPr>
        <w:t xml:space="preserve">    </w:t>
      </w:r>
      <w:proofErr w:type="spellStart"/>
      <w:proofErr w:type="gramStart"/>
      <w:r w:rsidRPr="0069734C">
        <w:rPr>
          <w:b/>
          <w:bCs/>
        </w:rPr>
        <w:t>dateIn</w:t>
      </w:r>
      <w:proofErr w:type="spellEnd"/>
      <w:r w:rsidRPr="0069734C">
        <w:rPr>
          <w:b/>
          <w:bCs/>
        </w:rPr>
        <w:t>=</w:t>
      </w:r>
      <w:proofErr w:type="gramEnd"/>
      <w:r w:rsidRPr="0069734C">
        <w:rPr>
          <w:b/>
          <w:bCs/>
        </w:rPr>
        <w:t xml:space="preserve">new </w:t>
      </w:r>
      <w:proofErr w:type="spellStart"/>
      <w:r w:rsidRPr="0069734C">
        <w:rPr>
          <w:b/>
          <w:bCs/>
        </w:rPr>
        <w:t>DateTime</w:t>
      </w:r>
      <w:proofErr w:type="spellEnd"/>
      <w:r w:rsidRPr="0069734C">
        <w:rPr>
          <w:b/>
          <w:bCs/>
        </w:rPr>
        <w:t>;</w:t>
      </w:r>
    </w:p>
    <w:p w:rsidR="0069734C" w:rsidRPr="0069734C" w:rsidRDefault="0069734C" w:rsidP="0069734C">
      <w:pPr>
        <w:rPr>
          <w:b/>
          <w:bCs/>
        </w:rPr>
      </w:pPr>
      <w:r w:rsidRPr="0069734C">
        <w:rPr>
          <w:b/>
          <w:bCs/>
        </w:rPr>
        <w:tab/>
      </w:r>
      <w:r>
        <w:rPr>
          <w:b/>
          <w:bCs/>
        </w:rPr>
        <w:t xml:space="preserve">    </w:t>
      </w:r>
      <w:proofErr w:type="spellStart"/>
      <w:proofErr w:type="gramStart"/>
      <w:r w:rsidRPr="0069734C">
        <w:rPr>
          <w:b/>
          <w:bCs/>
        </w:rPr>
        <w:t>dateOut</w:t>
      </w:r>
      <w:proofErr w:type="spellEnd"/>
      <w:r w:rsidRPr="0069734C">
        <w:rPr>
          <w:b/>
          <w:bCs/>
        </w:rPr>
        <w:t>=</w:t>
      </w:r>
      <w:proofErr w:type="gramEnd"/>
      <w:r w:rsidRPr="0069734C">
        <w:rPr>
          <w:b/>
          <w:bCs/>
        </w:rPr>
        <w:t xml:space="preserve">new </w:t>
      </w:r>
      <w:proofErr w:type="spellStart"/>
      <w:r w:rsidRPr="0069734C">
        <w:rPr>
          <w:b/>
          <w:bCs/>
        </w:rPr>
        <w:t>DateTime</w:t>
      </w:r>
      <w:proofErr w:type="spellEnd"/>
      <w:r w:rsidRPr="0069734C">
        <w:rPr>
          <w:b/>
          <w:bCs/>
        </w:rPr>
        <w:t>;</w:t>
      </w:r>
    </w:p>
    <w:p w:rsidR="0069734C" w:rsidRDefault="0069734C" w:rsidP="0069734C">
      <w:pPr>
        <w:rPr>
          <w:b/>
          <w:bCs/>
        </w:rPr>
      </w:pPr>
      <w:r w:rsidRPr="0069734C">
        <w:rPr>
          <w:b/>
          <w:bCs/>
        </w:rPr>
        <w:t>}</w:t>
      </w:r>
    </w:p>
    <w:p w:rsidR="00A267B4" w:rsidRDefault="00A267B4" w:rsidP="0069734C">
      <w:pPr>
        <w:rPr>
          <w:b/>
          <w:bCs/>
        </w:rPr>
      </w:pPr>
    </w:p>
    <w:p w:rsidR="00A267B4" w:rsidRPr="0069734C" w:rsidRDefault="00A267B4" w:rsidP="0069734C">
      <w:pPr>
        <w:rPr>
          <w:b/>
          <w:bCs/>
        </w:rPr>
      </w:pPr>
    </w:p>
    <w:p w:rsidR="00AD1FF2" w:rsidRDefault="00AD1FF2" w:rsidP="00AD1FF2">
      <w:pPr>
        <w:pStyle w:val="Heading2"/>
      </w:pPr>
      <w:bookmarkStart w:id="15" w:name="_Toc483781023"/>
      <w:r>
        <w:t>4</w:t>
      </w:r>
      <w:r w:rsidR="001C27C5">
        <w:t>.5</w:t>
      </w:r>
      <w:r>
        <w:t xml:space="preserve"> CONCEPT OF static members and static member functios:</w:t>
      </w:r>
      <w:bookmarkEnd w:id="15"/>
    </w:p>
    <w:p w:rsidR="001477FC" w:rsidRDefault="001477FC" w:rsidP="005D0E03">
      <w:pPr>
        <w:pStyle w:val="ListParagraph"/>
        <w:numPr>
          <w:ilvl w:val="0"/>
          <w:numId w:val="2"/>
        </w:numPr>
      </w:pPr>
      <w:r>
        <w:t xml:space="preserve">In class Bill we have made static member functions of </w:t>
      </w:r>
      <w:proofErr w:type="spellStart"/>
      <w:proofErr w:type="gramStart"/>
      <w:r>
        <w:t>getBillNo</w:t>
      </w:r>
      <w:proofErr w:type="spellEnd"/>
      <w:r w:rsidR="00E44C43">
        <w:t>(</w:t>
      </w:r>
      <w:proofErr w:type="gramEnd"/>
      <w:r w:rsidR="00E44C43">
        <w:t>)</w:t>
      </w:r>
      <w:r>
        <w:t xml:space="preserve"> and </w:t>
      </w:r>
      <w:proofErr w:type="spellStart"/>
      <w:r>
        <w:t>getPricePerDay</w:t>
      </w:r>
      <w:proofErr w:type="spellEnd"/>
      <w:r w:rsidR="00E44C43">
        <w:t>()</w:t>
      </w:r>
      <w:r>
        <w:t>.</w:t>
      </w:r>
    </w:p>
    <w:p w:rsidR="00B12280" w:rsidRDefault="001477FC" w:rsidP="005D0E03">
      <w:pPr>
        <w:pStyle w:val="ListParagraph"/>
        <w:numPr>
          <w:ilvl w:val="0"/>
          <w:numId w:val="2"/>
        </w:numPr>
      </w:pPr>
      <w:r>
        <w:t>In class Bill we</w:t>
      </w:r>
      <w:r w:rsidR="00B12280">
        <w:t xml:space="preserve"> have made the member variable </w:t>
      </w:r>
      <w:proofErr w:type="spellStart"/>
      <w:r w:rsidR="00B12280">
        <w:t>b</w:t>
      </w:r>
      <w:r>
        <w:t>il</w:t>
      </w:r>
      <w:r w:rsidR="00B12280">
        <w:t>lNo</w:t>
      </w:r>
      <w:proofErr w:type="spellEnd"/>
      <w:r w:rsidR="00B12280">
        <w:t>.</w:t>
      </w:r>
    </w:p>
    <w:p w:rsidR="00005E3D" w:rsidRDefault="00005E3D" w:rsidP="005D0E03">
      <w:pPr>
        <w:pStyle w:val="ListParagraph"/>
        <w:numPr>
          <w:ilvl w:val="0"/>
          <w:numId w:val="2"/>
        </w:numPr>
      </w:pPr>
      <w:r>
        <w:t>In class Rooms the total variable is made static.</w:t>
      </w:r>
    </w:p>
    <w:p w:rsidR="00005E3D" w:rsidRDefault="00005E3D" w:rsidP="005D0E03">
      <w:pPr>
        <w:pStyle w:val="ListParagraph"/>
        <w:numPr>
          <w:ilvl w:val="0"/>
          <w:numId w:val="2"/>
        </w:numPr>
      </w:pPr>
      <w:r>
        <w:t>In class Rooms the member function set/</w:t>
      </w:r>
      <w:proofErr w:type="spellStart"/>
      <w:r>
        <w:t>getTotalEmptyRooms</w:t>
      </w:r>
      <w:proofErr w:type="spellEnd"/>
      <w:r>
        <w:t xml:space="preserve"> are static.</w:t>
      </w:r>
    </w:p>
    <w:p w:rsidR="00405952" w:rsidRDefault="00DC3877" w:rsidP="001C27C5">
      <w:pPr>
        <w:pStyle w:val="ListParagraph"/>
        <w:numPr>
          <w:ilvl w:val="0"/>
          <w:numId w:val="2"/>
        </w:numPr>
      </w:pPr>
      <w:r>
        <w:t xml:space="preserve">In class </w:t>
      </w:r>
      <w:proofErr w:type="spellStart"/>
      <w:r>
        <w:t>orderFood</w:t>
      </w:r>
      <w:proofErr w:type="spellEnd"/>
      <w:r>
        <w:t xml:space="preserve"> the member variable quantity is static and its getters and setters are also static member functions</w:t>
      </w:r>
      <w:r w:rsidR="00405952">
        <w:t>.</w:t>
      </w:r>
    </w:p>
    <w:p w:rsidR="00AD1FF2" w:rsidRDefault="00AD1FF2" w:rsidP="00AD1FF2">
      <w:pPr>
        <w:pStyle w:val="Heading2"/>
      </w:pPr>
      <w:bookmarkStart w:id="16" w:name="_Toc483781024"/>
      <w:r>
        <w:t>4</w:t>
      </w:r>
      <w:r w:rsidR="001C27C5">
        <w:t>.6</w:t>
      </w:r>
      <w:r>
        <w:t xml:space="preserve"> concept of friend functions</w:t>
      </w:r>
      <w:r w:rsidR="00B12280">
        <w:t xml:space="preserve"> and operator overloading:</w:t>
      </w:r>
      <w:bookmarkEnd w:id="16"/>
    </w:p>
    <w:p w:rsidR="00AD1FF2" w:rsidRDefault="00B12280" w:rsidP="005D0E03">
      <w:pPr>
        <w:pStyle w:val="ListParagraph"/>
        <w:numPr>
          <w:ilvl w:val="0"/>
          <w:numId w:val="3"/>
        </w:numPr>
      </w:pPr>
      <w:r>
        <w:t>We have overloaded “&lt;&lt;” and have made this function friend of the class Customer.</w:t>
      </w:r>
    </w:p>
    <w:p w:rsidR="00B12280" w:rsidRDefault="00B12280" w:rsidP="005D0E03">
      <w:pPr>
        <w:pStyle w:val="ListParagraph"/>
        <w:numPr>
          <w:ilvl w:val="0"/>
          <w:numId w:val="3"/>
        </w:numPr>
      </w:pPr>
      <w:r>
        <w:t xml:space="preserve">We have overloaded “()” inside the class of </w:t>
      </w:r>
      <w:proofErr w:type="spellStart"/>
      <w:r>
        <w:t>DateTime</w:t>
      </w:r>
      <w:proofErr w:type="spellEnd"/>
    </w:p>
    <w:p w:rsidR="00B12280" w:rsidRDefault="00B12280" w:rsidP="005D0E03">
      <w:pPr>
        <w:pStyle w:val="ListParagraph"/>
        <w:numPr>
          <w:ilvl w:val="0"/>
          <w:numId w:val="3"/>
        </w:numPr>
      </w:pPr>
      <w:r>
        <w:t>We have overloaded “++” and have made this function friend of class Bill</w:t>
      </w:r>
    </w:p>
    <w:p w:rsidR="00B12280" w:rsidRDefault="00B12280" w:rsidP="005D0E03">
      <w:pPr>
        <w:pStyle w:val="ListParagraph"/>
        <w:numPr>
          <w:ilvl w:val="0"/>
          <w:numId w:val="3"/>
        </w:numPr>
      </w:pPr>
      <w:r>
        <w:t xml:space="preserve">We have overloaded </w:t>
      </w:r>
      <w:r w:rsidR="00EE5FBB">
        <w:t>“- - “and have made this function friend of class Bill</w:t>
      </w:r>
    </w:p>
    <w:p w:rsidR="00AD1FF2" w:rsidRDefault="00EE5FBB" w:rsidP="003B632C">
      <w:pPr>
        <w:pStyle w:val="ListParagraph"/>
        <w:numPr>
          <w:ilvl w:val="0"/>
          <w:numId w:val="3"/>
        </w:numPr>
      </w:pPr>
      <w:r>
        <w:t xml:space="preserve">We have overloaded “=” inside the class of </w:t>
      </w:r>
      <w:r w:rsidR="0043192D">
        <w:t>Rooms.</w:t>
      </w:r>
    </w:p>
    <w:p w:rsidR="00AD1FF2" w:rsidRDefault="001C27C5" w:rsidP="00AD1FF2">
      <w:pPr>
        <w:pStyle w:val="Heading2"/>
      </w:pPr>
      <w:bookmarkStart w:id="17" w:name="_Toc483781025"/>
      <w:r>
        <w:t>4</w:t>
      </w:r>
      <w:r w:rsidR="003B632C">
        <w:t>.7</w:t>
      </w:r>
      <w:r w:rsidR="006073D3">
        <w:t xml:space="preserve"> concept of virtual functions:</w:t>
      </w:r>
      <w:bookmarkEnd w:id="17"/>
    </w:p>
    <w:p w:rsidR="00AC2E3E" w:rsidRDefault="00B8553D" w:rsidP="00AC2E3E">
      <w:r>
        <w:t>We have made a</w:t>
      </w:r>
      <w:r w:rsidR="00AC2E3E">
        <w:t xml:space="preserve"> virtual function “</w:t>
      </w:r>
      <w:proofErr w:type="spellStart"/>
      <w:proofErr w:type="gramStart"/>
      <w:r w:rsidR="00AC2E3E">
        <w:t>printInfo</w:t>
      </w:r>
      <w:proofErr w:type="spellEnd"/>
      <w:r w:rsidR="00725F8C">
        <w:t>(</w:t>
      </w:r>
      <w:proofErr w:type="gramEnd"/>
      <w:r w:rsidR="00725F8C">
        <w:t>)</w:t>
      </w:r>
      <w:r w:rsidR="00AC2E3E">
        <w:t>” in Person Class.</w:t>
      </w:r>
    </w:p>
    <w:p w:rsidR="006073D3" w:rsidRDefault="003B632C" w:rsidP="006073D3">
      <w:pPr>
        <w:pStyle w:val="Heading2"/>
      </w:pPr>
      <w:bookmarkStart w:id="18" w:name="_Toc483781026"/>
      <w:r>
        <w:t>4.8</w:t>
      </w:r>
      <w:r w:rsidR="006073D3">
        <w:t xml:space="preserve"> concept of copy constructor:</w:t>
      </w:r>
      <w:bookmarkEnd w:id="18"/>
    </w:p>
    <w:p w:rsidR="006073D3" w:rsidRDefault="00AC2E3E" w:rsidP="003064A1">
      <w:r>
        <w:t xml:space="preserve">We have made the copy </w:t>
      </w:r>
      <w:r w:rsidR="00C02253">
        <w:t xml:space="preserve">constructor in Room, Person, Customer, Check and </w:t>
      </w:r>
      <w:proofErr w:type="spellStart"/>
      <w:r w:rsidR="00C02253">
        <w:t>OrderFood</w:t>
      </w:r>
      <w:proofErr w:type="spellEnd"/>
      <w:r w:rsidR="00C02253">
        <w:t xml:space="preserve"> Class.</w:t>
      </w:r>
    </w:p>
    <w:p w:rsidR="00A14304" w:rsidRDefault="00A14304" w:rsidP="00A14304">
      <w:pPr>
        <w:ind w:firstLine="720"/>
        <w:rPr>
          <w:b/>
          <w:bCs/>
        </w:rPr>
      </w:pPr>
      <w:r w:rsidRPr="00A14304">
        <w:rPr>
          <w:b/>
          <w:bCs/>
        </w:rPr>
        <w:t>Person::</w:t>
      </w:r>
      <w:proofErr w:type="gramStart"/>
      <w:r w:rsidRPr="00A14304">
        <w:rPr>
          <w:b/>
          <w:bCs/>
        </w:rPr>
        <w:t>Person(</w:t>
      </w:r>
      <w:proofErr w:type="spellStart"/>
      <w:proofErr w:type="gramEnd"/>
      <w:r w:rsidRPr="00A14304">
        <w:rPr>
          <w:b/>
          <w:bCs/>
        </w:rPr>
        <w:t>const</w:t>
      </w:r>
      <w:proofErr w:type="spellEnd"/>
      <w:r w:rsidRPr="00A14304">
        <w:rPr>
          <w:b/>
          <w:bCs/>
        </w:rPr>
        <w:t xml:space="preserve"> Person&amp; </w:t>
      </w:r>
      <w:proofErr w:type="spellStart"/>
      <w:r w:rsidRPr="00A14304">
        <w:rPr>
          <w:b/>
          <w:bCs/>
        </w:rPr>
        <w:t>obj</w:t>
      </w:r>
      <w:proofErr w:type="spellEnd"/>
      <w:r w:rsidRPr="00A14304">
        <w:rPr>
          <w:b/>
          <w:bCs/>
        </w:rPr>
        <w:t>)</w:t>
      </w:r>
    </w:p>
    <w:p w:rsidR="00A14304" w:rsidRDefault="00A14304" w:rsidP="00A14304">
      <w:pPr>
        <w:ind w:firstLine="720"/>
        <w:rPr>
          <w:b/>
          <w:bCs/>
        </w:rPr>
      </w:pPr>
      <w:r w:rsidRPr="00A14304">
        <w:rPr>
          <w:b/>
          <w:bCs/>
        </w:rPr>
        <w:t>Rooms::</w:t>
      </w:r>
      <w:proofErr w:type="gramStart"/>
      <w:r w:rsidRPr="00A14304">
        <w:rPr>
          <w:b/>
          <w:bCs/>
        </w:rPr>
        <w:t>Rooms(</w:t>
      </w:r>
      <w:proofErr w:type="spellStart"/>
      <w:proofErr w:type="gramEnd"/>
      <w:r w:rsidRPr="00A14304">
        <w:rPr>
          <w:b/>
          <w:bCs/>
        </w:rPr>
        <w:t>const</w:t>
      </w:r>
      <w:proofErr w:type="spellEnd"/>
      <w:r w:rsidRPr="00A14304">
        <w:rPr>
          <w:b/>
          <w:bCs/>
        </w:rPr>
        <w:t xml:space="preserve"> Rooms&amp; </w:t>
      </w:r>
      <w:proofErr w:type="spellStart"/>
      <w:r w:rsidRPr="00A14304">
        <w:rPr>
          <w:b/>
          <w:bCs/>
        </w:rPr>
        <w:t>obj</w:t>
      </w:r>
      <w:proofErr w:type="spellEnd"/>
      <w:r w:rsidRPr="00A14304">
        <w:rPr>
          <w:b/>
          <w:bCs/>
        </w:rPr>
        <w:t>)</w:t>
      </w:r>
    </w:p>
    <w:p w:rsidR="00A14304" w:rsidRDefault="00A14304" w:rsidP="00A14304">
      <w:pPr>
        <w:ind w:firstLine="720"/>
        <w:rPr>
          <w:b/>
          <w:bCs/>
        </w:rPr>
      </w:pPr>
      <w:r w:rsidRPr="00A14304">
        <w:rPr>
          <w:b/>
          <w:bCs/>
        </w:rPr>
        <w:t>Customer::</w:t>
      </w:r>
      <w:proofErr w:type="gramStart"/>
      <w:r w:rsidRPr="00A14304">
        <w:rPr>
          <w:b/>
          <w:bCs/>
        </w:rPr>
        <w:t>Customer(</w:t>
      </w:r>
      <w:proofErr w:type="spellStart"/>
      <w:proofErr w:type="gramEnd"/>
      <w:r w:rsidRPr="00A14304">
        <w:rPr>
          <w:b/>
          <w:bCs/>
        </w:rPr>
        <w:t>const</w:t>
      </w:r>
      <w:proofErr w:type="spellEnd"/>
      <w:r w:rsidRPr="00A14304">
        <w:rPr>
          <w:b/>
          <w:bCs/>
        </w:rPr>
        <w:t xml:space="preserve"> Customer&amp; </w:t>
      </w:r>
      <w:proofErr w:type="spellStart"/>
      <w:r w:rsidRPr="00A14304">
        <w:rPr>
          <w:b/>
          <w:bCs/>
        </w:rPr>
        <w:t>obj</w:t>
      </w:r>
      <w:proofErr w:type="spellEnd"/>
      <w:r w:rsidRPr="00A14304">
        <w:rPr>
          <w:b/>
          <w:bCs/>
        </w:rPr>
        <w:t>)</w:t>
      </w:r>
    </w:p>
    <w:p w:rsidR="00A14304" w:rsidRDefault="00A14304" w:rsidP="00A14304">
      <w:pPr>
        <w:ind w:firstLine="720"/>
        <w:rPr>
          <w:b/>
          <w:bCs/>
        </w:rPr>
      </w:pPr>
      <w:proofErr w:type="spellStart"/>
      <w:r w:rsidRPr="00A14304">
        <w:rPr>
          <w:b/>
          <w:bCs/>
        </w:rPr>
        <w:t>orderFood</w:t>
      </w:r>
      <w:proofErr w:type="spellEnd"/>
      <w:r w:rsidRPr="00A14304">
        <w:rPr>
          <w:b/>
          <w:bCs/>
        </w:rPr>
        <w:t>::</w:t>
      </w:r>
      <w:proofErr w:type="spellStart"/>
      <w:proofErr w:type="gramStart"/>
      <w:r w:rsidRPr="00A14304">
        <w:rPr>
          <w:b/>
          <w:bCs/>
        </w:rPr>
        <w:t>orderFood</w:t>
      </w:r>
      <w:proofErr w:type="spellEnd"/>
      <w:r w:rsidRPr="00A14304">
        <w:rPr>
          <w:b/>
          <w:bCs/>
        </w:rPr>
        <w:t>(</w:t>
      </w:r>
      <w:proofErr w:type="spellStart"/>
      <w:proofErr w:type="gramEnd"/>
      <w:r w:rsidRPr="00A14304">
        <w:rPr>
          <w:b/>
          <w:bCs/>
        </w:rPr>
        <w:t>const</w:t>
      </w:r>
      <w:proofErr w:type="spellEnd"/>
      <w:r w:rsidRPr="00A14304">
        <w:rPr>
          <w:b/>
          <w:bCs/>
        </w:rPr>
        <w:t xml:space="preserve"> </w:t>
      </w:r>
      <w:proofErr w:type="spellStart"/>
      <w:r w:rsidRPr="00A14304">
        <w:rPr>
          <w:b/>
          <w:bCs/>
        </w:rPr>
        <w:t>orderFood</w:t>
      </w:r>
      <w:proofErr w:type="spellEnd"/>
      <w:r w:rsidRPr="00A14304">
        <w:rPr>
          <w:b/>
          <w:bCs/>
        </w:rPr>
        <w:t xml:space="preserve">&amp; </w:t>
      </w:r>
      <w:proofErr w:type="spellStart"/>
      <w:r w:rsidRPr="00A14304">
        <w:rPr>
          <w:b/>
          <w:bCs/>
        </w:rPr>
        <w:t>obj</w:t>
      </w:r>
      <w:proofErr w:type="spellEnd"/>
      <w:r w:rsidRPr="00A14304">
        <w:rPr>
          <w:b/>
          <w:bCs/>
        </w:rPr>
        <w:t>)</w:t>
      </w:r>
    </w:p>
    <w:p w:rsidR="00A14304" w:rsidRPr="00A14304" w:rsidRDefault="00A14304" w:rsidP="00A14304">
      <w:pPr>
        <w:ind w:firstLine="720"/>
        <w:rPr>
          <w:b/>
          <w:bCs/>
        </w:rPr>
      </w:pPr>
      <w:r w:rsidRPr="00A14304">
        <w:rPr>
          <w:b/>
          <w:bCs/>
        </w:rPr>
        <w:t>Check::</w:t>
      </w:r>
      <w:proofErr w:type="gramStart"/>
      <w:r w:rsidRPr="00A14304">
        <w:rPr>
          <w:b/>
          <w:bCs/>
        </w:rPr>
        <w:t>Check(</w:t>
      </w:r>
      <w:proofErr w:type="spellStart"/>
      <w:proofErr w:type="gramEnd"/>
      <w:r>
        <w:rPr>
          <w:b/>
          <w:bCs/>
        </w:rPr>
        <w:t>const</w:t>
      </w:r>
      <w:proofErr w:type="spellEnd"/>
      <w:r>
        <w:rPr>
          <w:b/>
          <w:bCs/>
        </w:rPr>
        <w:t xml:space="preserve"> </w:t>
      </w:r>
      <w:r w:rsidRPr="00A14304">
        <w:rPr>
          <w:b/>
          <w:bCs/>
        </w:rPr>
        <w:t xml:space="preserve">Check&amp; </w:t>
      </w:r>
      <w:proofErr w:type="spellStart"/>
      <w:r w:rsidRPr="00A14304">
        <w:rPr>
          <w:b/>
          <w:bCs/>
        </w:rPr>
        <w:t>obj</w:t>
      </w:r>
      <w:proofErr w:type="spellEnd"/>
      <w:r w:rsidRPr="00A14304">
        <w:rPr>
          <w:b/>
          <w:bCs/>
        </w:rPr>
        <w:t>)</w:t>
      </w:r>
    </w:p>
    <w:p w:rsidR="006073D3" w:rsidRDefault="003B632C" w:rsidP="006073D3">
      <w:pPr>
        <w:pStyle w:val="Heading2"/>
      </w:pPr>
      <w:bookmarkStart w:id="19" w:name="_Toc483781027"/>
      <w:r>
        <w:lastRenderedPageBreak/>
        <w:t>4.9</w:t>
      </w:r>
      <w:r w:rsidR="006073D3">
        <w:t xml:space="preserve"> CONCEPT OF VIRTUAL DESTRUCTOR:</w:t>
      </w:r>
      <w:bookmarkEnd w:id="19"/>
    </w:p>
    <w:p w:rsidR="006073D3" w:rsidRDefault="00D41F09" w:rsidP="005D0E03">
      <w:pPr>
        <w:pStyle w:val="ListParagraph"/>
        <w:numPr>
          <w:ilvl w:val="0"/>
          <w:numId w:val="4"/>
        </w:numPr>
      </w:pPr>
      <w:r>
        <w:t>We have made customer and employee class as the child classes of Person’s Class that contains the virtual destructor</w:t>
      </w:r>
      <w:r w:rsidR="00725F8C">
        <w:t>.</w:t>
      </w:r>
    </w:p>
    <w:p w:rsidR="006073D3" w:rsidRPr="006073D3" w:rsidRDefault="003B632C" w:rsidP="006073D3">
      <w:pPr>
        <w:pStyle w:val="Heading2"/>
      </w:pPr>
      <w:bookmarkStart w:id="20" w:name="_Toc483781028"/>
      <w:r>
        <w:t>4.10</w:t>
      </w:r>
      <w:r w:rsidR="006073D3">
        <w:t xml:space="preserve"> concept of constant </w:t>
      </w:r>
      <w:r w:rsidR="00DC7880">
        <w:t xml:space="preserve">MEMBERS AND CONSTANT </w:t>
      </w:r>
      <w:r w:rsidR="006073D3">
        <w:t>functions:</w:t>
      </w:r>
      <w:bookmarkEnd w:id="20"/>
    </w:p>
    <w:p w:rsidR="006073D3" w:rsidRDefault="001477FC" w:rsidP="005D0E03">
      <w:pPr>
        <w:pStyle w:val="ListParagraph"/>
        <w:numPr>
          <w:ilvl w:val="0"/>
          <w:numId w:val="2"/>
        </w:numPr>
      </w:pPr>
      <w:r>
        <w:t xml:space="preserve">In class Bill we have made the variable “tax” </w:t>
      </w:r>
      <w:proofErr w:type="spellStart"/>
      <w:r>
        <w:rPr>
          <w:b/>
          <w:bCs/>
        </w:rPr>
        <w:t>const</w:t>
      </w:r>
      <w:proofErr w:type="spellEnd"/>
      <w:r>
        <w:rPr>
          <w:b/>
          <w:bCs/>
        </w:rPr>
        <w:t xml:space="preserve"> static</w:t>
      </w:r>
    </w:p>
    <w:p w:rsidR="001477FC" w:rsidRPr="0099397B" w:rsidRDefault="001477FC" w:rsidP="005D0E03">
      <w:pPr>
        <w:pStyle w:val="ListParagraph"/>
        <w:numPr>
          <w:ilvl w:val="0"/>
          <w:numId w:val="2"/>
        </w:numPr>
      </w:pPr>
      <w:r>
        <w:t>In class Bill we have made the variable “</w:t>
      </w:r>
      <w:proofErr w:type="spellStart"/>
      <w:r>
        <w:t>PricePerDay</w:t>
      </w:r>
      <w:proofErr w:type="spellEnd"/>
      <w:r>
        <w:t xml:space="preserve">” </w:t>
      </w:r>
      <w:proofErr w:type="spellStart"/>
      <w:r>
        <w:rPr>
          <w:b/>
          <w:bCs/>
        </w:rPr>
        <w:t>const</w:t>
      </w:r>
      <w:proofErr w:type="spellEnd"/>
      <w:r>
        <w:rPr>
          <w:b/>
          <w:bCs/>
        </w:rPr>
        <w:t xml:space="preserve"> static</w:t>
      </w:r>
    </w:p>
    <w:p w:rsidR="0099397B" w:rsidRDefault="003B632C" w:rsidP="0099397B">
      <w:pPr>
        <w:pStyle w:val="Heading2"/>
      </w:pPr>
      <w:bookmarkStart w:id="21" w:name="_Toc483781029"/>
      <w:r>
        <w:t>4.11</w:t>
      </w:r>
      <w:r w:rsidR="0099397B">
        <w:t xml:space="preserve"> CONCEPT OF STATIC CAST:</w:t>
      </w:r>
      <w:bookmarkEnd w:id="21"/>
    </w:p>
    <w:p w:rsidR="0099397B" w:rsidRDefault="0099397B" w:rsidP="0099397B">
      <w:r>
        <w:t>Static cast is used in the Login header file to cast char to int.</w:t>
      </w:r>
    </w:p>
    <w:p w:rsidR="00A14304" w:rsidRPr="00F93A7A" w:rsidRDefault="00F93A7A" w:rsidP="0099397B">
      <w:pPr>
        <w:rPr>
          <w:b/>
          <w:bCs/>
        </w:rPr>
      </w:pPr>
      <w:r w:rsidRPr="00F93A7A">
        <w:tab/>
      </w:r>
      <w:proofErr w:type="gramStart"/>
      <w:r w:rsidRPr="00F93A7A">
        <w:rPr>
          <w:b/>
          <w:bCs/>
        </w:rPr>
        <w:t>while</w:t>
      </w:r>
      <w:proofErr w:type="gramEnd"/>
      <w:r w:rsidRPr="00F93A7A">
        <w:rPr>
          <w:b/>
          <w:bCs/>
        </w:rPr>
        <w:t xml:space="preserve"> (</w:t>
      </w:r>
      <w:proofErr w:type="spellStart"/>
      <w:r w:rsidRPr="00F93A7A">
        <w:rPr>
          <w:b/>
          <w:bCs/>
        </w:rPr>
        <w:t>static_cast</w:t>
      </w:r>
      <w:proofErr w:type="spellEnd"/>
      <w:r w:rsidRPr="00F93A7A">
        <w:rPr>
          <w:b/>
          <w:bCs/>
        </w:rPr>
        <w:t>&lt;</w:t>
      </w:r>
      <w:proofErr w:type="spellStart"/>
      <w:r w:rsidRPr="00F93A7A">
        <w:rPr>
          <w:b/>
          <w:bCs/>
        </w:rPr>
        <w:t>int</w:t>
      </w:r>
      <w:proofErr w:type="spellEnd"/>
      <w:r w:rsidRPr="00F93A7A">
        <w:rPr>
          <w:b/>
          <w:bCs/>
        </w:rPr>
        <w:t xml:space="preserve">&gt;( temp = </w:t>
      </w:r>
      <w:proofErr w:type="spellStart"/>
      <w:r w:rsidRPr="00F93A7A">
        <w:rPr>
          <w:b/>
          <w:bCs/>
        </w:rPr>
        <w:t>getch</w:t>
      </w:r>
      <w:proofErr w:type="spellEnd"/>
      <w:r w:rsidRPr="00F93A7A">
        <w:rPr>
          <w:b/>
          <w:bCs/>
        </w:rPr>
        <w:t>() ) != 13)</w:t>
      </w:r>
    </w:p>
    <w:p w:rsidR="00EF357A" w:rsidRDefault="003B632C" w:rsidP="00EF357A">
      <w:pPr>
        <w:pStyle w:val="Heading2"/>
      </w:pPr>
      <w:bookmarkStart w:id="22" w:name="_Toc483781030"/>
      <w:r>
        <w:t>4.12</w:t>
      </w:r>
      <w:r w:rsidR="001C667F">
        <w:t xml:space="preserve"> SEPARATE HEADER FILES</w:t>
      </w:r>
      <w:r w:rsidR="00CA2058">
        <w:t xml:space="preserve"> and IMPLEMENTATION</w:t>
      </w:r>
      <w:r w:rsidR="001C667F">
        <w:t>:</w:t>
      </w:r>
      <w:bookmarkEnd w:id="22"/>
    </w:p>
    <w:p w:rsidR="006C43F5" w:rsidRDefault="001C667F" w:rsidP="002D12B9">
      <w:r>
        <w:t xml:space="preserve">A separate header file is made for the declarations </w:t>
      </w:r>
      <w:r w:rsidR="00CA2058">
        <w:t xml:space="preserve">of the complete program, and another header file is made for the Login purposes. The implementation file is provided separately to achieve the good software engineering. </w:t>
      </w:r>
    </w:p>
    <w:p w:rsidR="00092660" w:rsidRPr="002D12B9" w:rsidRDefault="00092660" w:rsidP="002D12B9"/>
    <w:p w:rsidR="003064A1" w:rsidRDefault="00092660" w:rsidP="00092660">
      <w:pPr>
        <w:pStyle w:val="Heading2"/>
      </w:pPr>
      <w:bookmarkStart w:id="23" w:name="_Toc483781031"/>
      <w:r>
        <w:t>4.13 CONCEPT OF EXCEPTION HANDLING</w:t>
      </w:r>
      <w:bookmarkEnd w:id="23"/>
    </w:p>
    <w:p w:rsidR="003064A1" w:rsidRPr="00092660" w:rsidRDefault="00092660" w:rsidP="008C0D13">
      <w:r w:rsidRPr="00092660">
        <w:t>We have also used the concept</w:t>
      </w:r>
      <w:r>
        <w:t xml:space="preserve"> of Exception Handling by using throw, catch and try function.</w:t>
      </w:r>
    </w:p>
    <w:p w:rsidR="003064A1" w:rsidRDefault="003064A1" w:rsidP="008C0D13">
      <w:pPr>
        <w:rPr>
          <w:sz w:val="18"/>
          <w:szCs w:val="18"/>
        </w:rPr>
      </w:pPr>
    </w:p>
    <w:p w:rsidR="003064A1" w:rsidRDefault="003064A1" w:rsidP="008C0D13">
      <w:pPr>
        <w:rPr>
          <w:sz w:val="18"/>
          <w:szCs w:val="18"/>
        </w:rPr>
      </w:pPr>
    </w:p>
    <w:p w:rsidR="003064A1" w:rsidRDefault="003064A1" w:rsidP="008C0D13">
      <w:pPr>
        <w:rPr>
          <w:sz w:val="18"/>
          <w:szCs w:val="18"/>
        </w:rPr>
      </w:pPr>
    </w:p>
    <w:p w:rsidR="003064A1" w:rsidRDefault="003064A1" w:rsidP="008C0D13">
      <w:pPr>
        <w:rPr>
          <w:sz w:val="18"/>
          <w:szCs w:val="18"/>
        </w:rPr>
      </w:pPr>
    </w:p>
    <w:p w:rsidR="003064A1" w:rsidRDefault="001C27C5" w:rsidP="008C0D13">
      <w:pPr>
        <w:rPr>
          <w:sz w:val="18"/>
          <w:szCs w:val="18"/>
        </w:rPr>
      </w:pPr>
      <w:r>
        <w:rPr>
          <w:sz w:val="18"/>
          <w:szCs w:val="18"/>
        </w:rPr>
        <w:t xml:space="preserve"> </w:t>
      </w:r>
    </w:p>
    <w:p w:rsidR="001C27C5" w:rsidRDefault="001C27C5" w:rsidP="008C0D13">
      <w:pPr>
        <w:rPr>
          <w:sz w:val="18"/>
          <w:szCs w:val="18"/>
        </w:rPr>
      </w:pPr>
    </w:p>
    <w:p w:rsidR="001C27C5" w:rsidRDefault="001C27C5" w:rsidP="008C0D13">
      <w:pPr>
        <w:rPr>
          <w:sz w:val="18"/>
          <w:szCs w:val="18"/>
        </w:rPr>
      </w:pPr>
    </w:p>
    <w:p w:rsidR="001C27C5" w:rsidRDefault="001C27C5" w:rsidP="008C0D13">
      <w:pPr>
        <w:rPr>
          <w:sz w:val="18"/>
          <w:szCs w:val="18"/>
        </w:rPr>
      </w:pPr>
    </w:p>
    <w:p w:rsidR="001C27C5" w:rsidRDefault="001C27C5" w:rsidP="008C0D13">
      <w:pPr>
        <w:rPr>
          <w:sz w:val="18"/>
          <w:szCs w:val="18"/>
        </w:rPr>
      </w:pPr>
    </w:p>
    <w:p w:rsidR="00F93A7A" w:rsidRDefault="00F93A7A" w:rsidP="008C0D13">
      <w:pPr>
        <w:rPr>
          <w:sz w:val="18"/>
          <w:szCs w:val="18"/>
        </w:rPr>
      </w:pPr>
    </w:p>
    <w:p w:rsidR="00F93A7A" w:rsidRDefault="00F93A7A" w:rsidP="008C0D13">
      <w:pPr>
        <w:rPr>
          <w:sz w:val="18"/>
          <w:szCs w:val="18"/>
        </w:rPr>
      </w:pPr>
    </w:p>
    <w:p w:rsidR="00F93A7A" w:rsidRDefault="00F93A7A" w:rsidP="008C0D13">
      <w:pPr>
        <w:rPr>
          <w:sz w:val="18"/>
          <w:szCs w:val="18"/>
        </w:rPr>
      </w:pPr>
    </w:p>
    <w:p w:rsidR="00F93A7A" w:rsidRDefault="00F93A7A" w:rsidP="008C0D13">
      <w:pPr>
        <w:rPr>
          <w:sz w:val="18"/>
          <w:szCs w:val="18"/>
        </w:rPr>
      </w:pPr>
    </w:p>
    <w:p w:rsidR="00F93A7A" w:rsidRDefault="00F93A7A" w:rsidP="008C0D13">
      <w:pPr>
        <w:rPr>
          <w:sz w:val="18"/>
          <w:szCs w:val="18"/>
        </w:rPr>
      </w:pPr>
    </w:p>
    <w:p w:rsidR="00F93A7A" w:rsidRPr="00A031DB" w:rsidRDefault="00A031DB" w:rsidP="00A031DB">
      <w:pPr>
        <w:pStyle w:val="Heading1"/>
      </w:pPr>
      <w:r>
        <w:lastRenderedPageBreak/>
        <w:t>5 header file</w:t>
      </w:r>
    </w:p>
    <w:p w:rsidR="00F93A7A" w:rsidRDefault="00F93A7A" w:rsidP="008C0D13">
      <w:pPr>
        <w:rPr>
          <w:sz w:val="18"/>
          <w:szCs w:val="18"/>
        </w:rPr>
      </w:pPr>
    </w:p>
    <w:p w:rsidR="00A031DB" w:rsidRDefault="00A031DB" w:rsidP="00A031DB">
      <w:pPr>
        <w:rPr>
          <w:sz w:val="18"/>
          <w:szCs w:val="18"/>
        </w:rPr>
        <w:sectPr w:rsidR="00A031DB" w:rsidSect="006C43F5">
          <w:headerReference w:type="default" r:id="rId9"/>
          <w:type w:val="continuous"/>
          <w:pgSz w:w="11909" w:h="16834" w:code="9"/>
          <w:pgMar w:top="1440" w:right="1440" w:bottom="1440" w:left="1440" w:header="706" w:footer="720" w:gutter="0"/>
          <w:cols w:space="720"/>
          <w:titlePg/>
          <w:docGrid w:linePitch="299"/>
        </w:sectPr>
      </w:pP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lastRenderedPageBreak/>
        <w:t>#include &lt;</w:t>
      </w:r>
      <w:proofErr w:type="spellStart"/>
      <w:r w:rsidRPr="00A031DB">
        <w:rPr>
          <w:sz w:val="18"/>
          <w:szCs w:val="18"/>
        </w:rPr>
        <w:t>iostream</w:t>
      </w:r>
      <w:proofErr w:type="spellEnd"/>
      <w:r w:rsidRPr="00A031DB">
        <w:rPr>
          <w:sz w:val="18"/>
          <w:szCs w:val="18"/>
        </w:rPr>
        <w:t>&gt;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>#include &lt;string&gt;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>#include &lt;</w:t>
      </w:r>
      <w:proofErr w:type="spellStart"/>
      <w:r w:rsidRPr="00A031DB">
        <w:rPr>
          <w:sz w:val="18"/>
          <w:szCs w:val="18"/>
        </w:rPr>
        <w:t>iomanip</w:t>
      </w:r>
      <w:proofErr w:type="spellEnd"/>
      <w:r w:rsidRPr="00A031DB">
        <w:rPr>
          <w:sz w:val="18"/>
          <w:szCs w:val="18"/>
        </w:rPr>
        <w:t>&gt;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>#include &lt;vector&gt;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>#include&lt;</w:t>
      </w:r>
      <w:proofErr w:type="spellStart"/>
      <w:r w:rsidRPr="00A031DB">
        <w:rPr>
          <w:sz w:val="18"/>
          <w:szCs w:val="18"/>
        </w:rPr>
        <w:t>windows.h</w:t>
      </w:r>
      <w:proofErr w:type="spellEnd"/>
      <w:r w:rsidRPr="00A031DB">
        <w:rPr>
          <w:sz w:val="18"/>
          <w:szCs w:val="18"/>
        </w:rPr>
        <w:t>&gt;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>#include&lt;</w:t>
      </w:r>
      <w:proofErr w:type="spellStart"/>
      <w:r w:rsidRPr="00A031DB">
        <w:rPr>
          <w:sz w:val="18"/>
          <w:szCs w:val="18"/>
        </w:rPr>
        <w:t>fstream</w:t>
      </w:r>
      <w:proofErr w:type="spellEnd"/>
      <w:r w:rsidRPr="00A031DB">
        <w:rPr>
          <w:sz w:val="18"/>
          <w:szCs w:val="18"/>
        </w:rPr>
        <w:t>&gt;</w:t>
      </w:r>
    </w:p>
    <w:p w:rsidR="00A031DB" w:rsidRPr="00A031DB" w:rsidRDefault="00A031DB" w:rsidP="00A031DB">
      <w:pPr>
        <w:rPr>
          <w:sz w:val="18"/>
          <w:szCs w:val="18"/>
        </w:rPr>
      </w:pPr>
      <w:proofErr w:type="gramStart"/>
      <w:r w:rsidRPr="00A031DB">
        <w:rPr>
          <w:sz w:val="18"/>
          <w:szCs w:val="18"/>
        </w:rPr>
        <w:t>using</w:t>
      </w:r>
      <w:proofErr w:type="gramEnd"/>
      <w:r w:rsidRPr="00A031DB">
        <w:rPr>
          <w:sz w:val="18"/>
          <w:szCs w:val="18"/>
        </w:rPr>
        <w:t xml:space="preserve"> namespace </w:t>
      </w:r>
      <w:proofErr w:type="spellStart"/>
      <w:r w:rsidRPr="00A031DB">
        <w:rPr>
          <w:sz w:val="18"/>
          <w:szCs w:val="18"/>
        </w:rPr>
        <w:t>std</w:t>
      </w:r>
      <w:proofErr w:type="spellEnd"/>
      <w:r w:rsidRPr="00A031DB">
        <w:rPr>
          <w:sz w:val="18"/>
          <w:szCs w:val="18"/>
        </w:rPr>
        <w:t>;</w:t>
      </w:r>
    </w:p>
    <w:p w:rsidR="00A031DB" w:rsidRPr="00A031DB" w:rsidRDefault="00A031DB" w:rsidP="00A031DB">
      <w:pPr>
        <w:rPr>
          <w:sz w:val="18"/>
          <w:szCs w:val="18"/>
        </w:rPr>
      </w:pPr>
      <w:proofErr w:type="gramStart"/>
      <w:r>
        <w:rPr>
          <w:sz w:val="18"/>
          <w:szCs w:val="18"/>
        </w:rPr>
        <w:t>class</w:t>
      </w:r>
      <w:proofErr w:type="gramEnd"/>
      <w:r>
        <w:rPr>
          <w:sz w:val="18"/>
          <w:szCs w:val="18"/>
        </w:rPr>
        <w:t xml:space="preserve"> Rooms, Persons, Customer, Employee, </w:t>
      </w:r>
      <w:proofErr w:type="spellStart"/>
      <w:r>
        <w:rPr>
          <w:sz w:val="18"/>
          <w:szCs w:val="18"/>
        </w:rPr>
        <w:t>Fooditems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orderFood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Bill,Check,</w:t>
      </w:r>
      <w:r w:rsidRPr="00A031DB">
        <w:rPr>
          <w:sz w:val="18"/>
          <w:szCs w:val="18"/>
        </w:rPr>
        <w:t>DateTime</w:t>
      </w:r>
      <w:proofErr w:type="spellEnd"/>
      <w:r w:rsidRPr="00A031DB">
        <w:rPr>
          <w:sz w:val="18"/>
          <w:szCs w:val="18"/>
        </w:rPr>
        <w:t>;</w:t>
      </w:r>
    </w:p>
    <w:p w:rsidR="00A031DB" w:rsidRPr="00A031DB" w:rsidRDefault="00A031DB" w:rsidP="00A031DB">
      <w:pPr>
        <w:rPr>
          <w:sz w:val="18"/>
          <w:szCs w:val="18"/>
        </w:rPr>
      </w:pPr>
      <w:proofErr w:type="gramStart"/>
      <w:r w:rsidRPr="00A031DB">
        <w:rPr>
          <w:sz w:val="18"/>
          <w:szCs w:val="18"/>
        </w:rPr>
        <w:t>class</w:t>
      </w:r>
      <w:proofErr w:type="gramEnd"/>
      <w:r w:rsidRPr="00A031DB">
        <w:rPr>
          <w:sz w:val="18"/>
          <w:szCs w:val="18"/>
        </w:rPr>
        <w:t xml:space="preserve"> Rooms {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static</w:t>
      </w:r>
      <w:proofErr w:type="gram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int</w:t>
      </w:r>
      <w:proofErr w:type="spellEnd"/>
      <w:r w:rsidRPr="00A031DB">
        <w:rPr>
          <w:sz w:val="18"/>
          <w:szCs w:val="18"/>
        </w:rPr>
        <w:t xml:space="preserve"> total;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protected</w:t>
      </w:r>
      <w:proofErr w:type="gramEnd"/>
      <w:r w:rsidRPr="00A031DB">
        <w:rPr>
          <w:sz w:val="18"/>
          <w:szCs w:val="18"/>
        </w:rPr>
        <w:t>: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spellStart"/>
      <w:proofErr w:type="gramStart"/>
      <w:r w:rsidRPr="00A031DB">
        <w:rPr>
          <w:sz w:val="18"/>
          <w:szCs w:val="18"/>
        </w:rPr>
        <w:t>int</w:t>
      </w:r>
      <w:proofErr w:type="spellEnd"/>
      <w:proofErr w:type="gram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roomNo</w:t>
      </w:r>
      <w:proofErr w:type="spellEnd"/>
      <w:r w:rsidRPr="00A031DB">
        <w:rPr>
          <w:sz w:val="18"/>
          <w:szCs w:val="18"/>
        </w:rPr>
        <w:t>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bool</w:t>
      </w:r>
      <w:proofErr w:type="gram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isEmpty</w:t>
      </w:r>
      <w:proofErr w:type="spellEnd"/>
      <w:r w:rsidRPr="00A031DB">
        <w:rPr>
          <w:sz w:val="18"/>
          <w:szCs w:val="18"/>
        </w:rPr>
        <w:t>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  <w:t xml:space="preserve">// </w:t>
      </w:r>
      <w:proofErr w:type="spellStart"/>
      <w:r w:rsidRPr="00A031DB">
        <w:rPr>
          <w:sz w:val="18"/>
          <w:szCs w:val="18"/>
        </w:rPr>
        <w:t>int</w:t>
      </w:r>
      <w:proofErr w:type="spellEnd"/>
      <w:r w:rsidRPr="00A031DB">
        <w:rPr>
          <w:sz w:val="18"/>
          <w:szCs w:val="18"/>
        </w:rPr>
        <w:t xml:space="preserve"> </w:t>
      </w:r>
      <w:proofErr w:type="spellStart"/>
      <w:proofErr w:type="gramStart"/>
      <w:r w:rsidRPr="00A031DB">
        <w:rPr>
          <w:sz w:val="18"/>
          <w:szCs w:val="18"/>
        </w:rPr>
        <w:t>arrayEmptyRooms</w:t>
      </w:r>
      <w:proofErr w:type="spellEnd"/>
      <w:r w:rsidRPr="00A031DB">
        <w:rPr>
          <w:sz w:val="18"/>
          <w:szCs w:val="18"/>
        </w:rPr>
        <w:t>[</w:t>
      </w:r>
      <w:proofErr w:type="gramEnd"/>
      <w:r w:rsidRPr="00A031DB">
        <w:rPr>
          <w:sz w:val="18"/>
          <w:szCs w:val="18"/>
        </w:rPr>
        <w:t>];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public</w:t>
      </w:r>
      <w:proofErr w:type="gramEnd"/>
      <w:r w:rsidRPr="00A031DB">
        <w:rPr>
          <w:sz w:val="18"/>
          <w:szCs w:val="18"/>
        </w:rPr>
        <w:t>:</w:t>
      </w:r>
    </w:p>
    <w:p w:rsidR="00A031DB" w:rsidRPr="00A031DB" w:rsidRDefault="00A031DB" w:rsidP="00A031DB">
      <w:pPr>
        <w:rPr>
          <w:sz w:val="18"/>
          <w:szCs w:val="18"/>
        </w:rPr>
      </w:pP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Rooms(</w:t>
      </w:r>
      <w:proofErr w:type="gramEnd"/>
      <w:r w:rsidRPr="00A031DB">
        <w:rPr>
          <w:sz w:val="18"/>
          <w:szCs w:val="18"/>
        </w:rPr>
        <w:t>);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Rooms(</w:t>
      </w:r>
      <w:proofErr w:type="spellStart"/>
      <w:proofErr w:type="gramEnd"/>
      <w:r w:rsidRPr="00A031DB">
        <w:rPr>
          <w:sz w:val="18"/>
          <w:szCs w:val="18"/>
        </w:rPr>
        <w:t>int</w:t>
      </w:r>
      <w:proofErr w:type="spellEnd"/>
      <w:r w:rsidRPr="00A031DB">
        <w:rPr>
          <w:sz w:val="18"/>
          <w:szCs w:val="18"/>
        </w:rPr>
        <w:t xml:space="preserve"> r, bool IE);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Rooms(</w:t>
      </w:r>
      <w:proofErr w:type="spellStart"/>
      <w:proofErr w:type="gramEnd"/>
      <w:r w:rsidRPr="00A031DB">
        <w:rPr>
          <w:sz w:val="18"/>
          <w:szCs w:val="18"/>
        </w:rPr>
        <w:t>const</w:t>
      </w:r>
      <w:proofErr w:type="spellEnd"/>
      <w:r w:rsidRPr="00A031DB">
        <w:rPr>
          <w:sz w:val="18"/>
          <w:szCs w:val="18"/>
        </w:rPr>
        <w:t xml:space="preserve"> Rooms&amp; </w:t>
      </w:r>
      <w:proofErr w:type="spellStart"/>
      <w:r w:rsidRPr="00A031DB">
        <w:rPr>
          <w:sz w:val="18"/>
          <w:szCs w:val="18"/>
        </w:rPr>
        <w:t>obj</w:t>
      </w:r>
      <w:proofErr w:type="spellEnd"/>
      <w:r w:rsidRPr="00A031DB">
        <w:rPr>
          <w:sz w:val="18"/>
          <w:szCs w:val="18"/>
        </w:rPr>
        <w:t>);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bool</w:t>
      </w:r>
      <w:proofErr w:type="gram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getIsEmpty</w:t>
      </w:r>
      <w:proofErr w:type="spellEnd"/>
      <w:r w:rsidRPr="00A031DB">
        <w:rPr>
          <w:sz w:val="18"/>
          <w:szCs w:val="18"/>
        </w:rPr>
        <w:t>();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void</w:t>
      </w:r>
      <w:proofErr w:type="gram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setIsEmpty</w:t>
      </w:r>
      <w:proofErr w:type="spellEnd"/>
      <w:r w:rsidRPr="00A031DB">
        <w:rPr>
          <w:sz w:val="18"/>
          <w:szCs w:val="18"/>
        </w:rPr>
        <w:t>(bool);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void</w:t>
      </w:r>
      <w:proofErr w:type="gram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setRoomNo</w:t>
      </w:r>
      <w:proofErr w:type="spellEnd"/>
      <w:r w:rsidRPr="00A031DB">
        <w:rPr>
          <w:sz w:val="18"/>
          <w:szCs w:val="18"/>
        </w:rPr>
        <w:t>(</w:t>
      </w:r>
      <w:proofErr w:type="spellStart"/>
      <w:r w:rsidRPr="00A031DB">
        <w:rPr>
          <w:sz w:val="18"/>
          <w:szCs w:val="18"/>
        </w:rPr>
        <w:t>int</w:t>
      </w:r>
      <w:proofErr w:type="spellEnd"/>
      <w:r w:rsidRPr="00A031DB">
        <w:rPr>
          <w:sz w:val="18"/>
          <w:szCs w:val="18"/>
        </w:rPr>
        <w:t>);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void</w:t>
      </w:r>
      <w:proofErr w:type="gram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CustomerInfo</w:t>
      </w:r>
      <w:proofErr w:type="spellEnd"/>
      <w:r w:rsidRPr="00A031DB">
        <w:rPr>
          <w:sz w:val="18"/>
          <w:szCs w:val="18"/>
        </w:rPr>
        <w:t xml:space="preserve">(Customer&amp; </w:t>
      </w:r>
      <w:proofErr w:type="spellStart"/>
      <w:r w:rsidRPr="00A031DB">
        <w:rPr>
          <w:sz w:val="18"/>
          <w:szCs w:val="18"/>
        </w:rPr>
        <w:t>obj</w:t>
      </w:r>
      <w:proofErr w:type="spellEnd"/>
      <w:r w:rsidRPr="00A031DB">
        <w:rPr>
          <w:sz w:val="18"/>
          <w:szCs w:val="18"/>
        </w:rPr>
        <w:t>);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void</w:t>
      </w:r>
      <w:proofErr w:type="gram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UpdateRoomInfo</w:t>
      </w:r>
      <w:proofErr w:type="spellEnd"/>
      <w:r w:rsidRPr="00A031DB">
        <w:rPr>
          <w:sz w:val="18"/>
          <w:szCs w:val="18"/>
        </w:rPr>
        <w:t>(</w:t>
      </w:r>
      <w:proofErr w:type="spellStart"/>
      <w:r w:rsidRPr="00A031DB">
        <w:rPr>
          <w:sz w:val="18"/>
          <w:szCs w:val="18"/>
        </w:rPr>
        <w:t>int,bool</w:t>
      </w:r>
      <w:proofErr w:type="spellEnd"/>
      <w:r w:rsidRPr="00A031DB">
        <w:rPr>
          <w:sz w:val="18"/>
          <w:szCs w:val="18"/>
        </w:rPr>
        <w:t>);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spellStart"/>
      <w:proofErr w:type="gramStart"/>
      <w:r w:rsidRPr="00A031DB">
        <w:rPr>
          <w:sz w:val="18"/>
          <w:szCs w:val="18"/>
        </w:rPr>
        <w:t>int</w:t>
      </w:r>
      <w:proofErr w:type="spellEnd"/>
      <w:proofErr w:type="gram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getRoomNo</w:t>
      </w:r>
      <w:proofErr w:type="spellEnd"/>
      <w:r w:rsidRPr="00A031DB">
        <w:rPr>
          <w:sz w:val="18"/>
          <w:szCs w:val="18"/>
        </w:rPr>
        <w:t>();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  <w:t xml:space="preserve">//void </w:t>
      </w:r>
      <w:proofErr w:type="spellStart"/>
      <w:proofErr w:type="gramStart"/>
      <w:r w:rsidRPr="00A031DB">
        <w:rPr>
          <w:sz w:val="18"/>
          <w:szCs w:val="18"/>
        </w:rPr>
        <w:t>CheckAvailability</w:t>
      </w:r>
      <w:proofErr w:type="spellEnd"/>
      <w:r w:rsidRPr="00A031DB">
        <w:rPr>
          <w:sz w:val="18"/>
          <w:szCs w:val="18"/>
        </w:rPr>
        <w:t>(</w:t>
      </w:r>
      <w:proofErr w:type="gramEnd"/>
      <w:r w:rsidRPr="00A031DB">
        <w:rPr>
          <w:sz w:val="18"/>
          <w:szCs w:val="18"/>
        </w:rPr>
        <w:t>);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  <w:t xml:space="preserve">//void </w:t>
      </w:r>
      <w:proofErr w:type="spellStart"/>
      <w:proofErr w:type="gramStart"/>
      <w:r w:rsidRPr="00A031DB">
        <w:rPr>
          <w:sz w:val="18"/>
          <w:szCs w:val="18"/>
        </w:rPr>
        <w:t>BookRoom</w:t>
      </w:r>
      <w:proofErr w:type="spellEnd"/>
      <w:r w:rsidRPr="00A031DB">
        <w:rPr>
          <w:sz w:val="18"/>
          <w:szCs w:val="18"/>
        </w:rPr>
        <w:t>(</w:t>
      </w:r>
      <w:proofErr w:type="gramEnd"/>
      <w:r w:rsidRPr="00A031DB">
        <w:rPr>
          <w:sz w:val="18"/>
          <w:szCs w:val="18"/>
        </w:rPr>
        <w:t>Rooms&amp;);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static</w:t>
      </w:r>
      <w:proofErr w:type="gram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int</w:t>
      </w:r>
      <w:proofErr w:type="spell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getTotalEmptyRooms</w:t>
      </w:r>
      <w:proofErr w:type="spellEnd"/>
      <w:r w:rsidRPr="00A031DB">
        <w:rPr>
          <w:sz w:val="18"/>
          <w:szCs w:val="18"/>
        </w:rPr>
        <w:t>();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lastRenderedPageBreak/>
        <w:tab/>
      </w: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static</w:t>
      </w:r>
      <w:proofErr w:type="gram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int</w:t>
      </w:r>
      <w:proofErr w:type="spell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setTotalEmptyRooms</w:t>
      </w:r>
      <w:proofErr w:type="spellEnd"/>
      <w:r w:rsidRPr="00A031DB">
        <w:rPr>
          <w:sz w:val="18"/>
          <w:szCs w:val="18"/>
        </w:rPr>
        <w:t>(</w:t>
      </w:r>
      <w:proofErr w:type="spellStart"/>
      <w:r w:rsidRPr="00A031DB">
        <w:rPr>
          <w:sz w:val="18"/>
          <w:szCs w:val="18"/>
        </w:rPr>
        <w:t>int</w:t>
      </w:r>
      <w:proofErr w:type="spellEnd"/>
      <w:r w:rsidRPr="00A031DB">
        <w:rPr>
          <w:sz w:val="18"/>
          <w:szCs w:val="18"/>
        </w:rPr>
        <w:t>);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void</w:t>
      </w:r>
      <w:proofErr w:type="gramEnd"/>
      <w:r w:rsidRPr="00A031DB">
        <w:rPr>
          <w:sz w:val="18"/>
          <w:szCs w:val="18"/>
        </w:rPr>
        <w:t xml:space="preserve"> operator =(</w:t>
      </w:r>
      <w:proofErr w:type="spellStart"/>
      <w:r w:rsidRPr="00A031DB">
        <w:rPr>
          <w:sz w:val="18"/>
          <w:szCs w:val="18"/>
        </w:rPr>
        <w:t>const</w:t>
      </w:r>
      <w:proofErr w:type="spellEnd"/>
      <w:r w:rsidRPr="00A031DB">
        <w:rPr>
          <w:sz w:val="18"/>
          <w:szCs w:val="18"/>
        </w:rPr>
        <w:t xml:space="preserve"> Rooms&amp; obj1);</w:t>
      </w:r>
    </w:p>
    <w:p w:rsidR="00A031DB" w:rsidRPr="00A031DB" w:rsidRDefault="00A031DB" w:rsidP="00A031DB">
      <w:pPr>
        <w:rPr>
          <w:sz w:val="18"/>
          <w:szCs w:val="18"/>
        </w:rPr>
      </w:pP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>};</w:t>
      </w:r>
    </w:p>
    <w:p w:rsidR="00A031DB" w:rsidRPr="00A031DB" w:rsidRDefault="00A031DB" w:rsidP="00A031DB">
      <w:pPr>
        <w:rPr>
          <w:sz w:val="18"/>
          <w:szCs w:val="18"/>
        </w:rPr>
      </w:pPr>
      <w:proofErr w:type="spellStart"/>
      <w:proofErr w:type="gramStart"/>
      <w:r w:rsidRPr="00A031DB">
        <w:rPr>
          <w:sz w:val="18"/>
          <w:szCs w:val="18"/>
        </w:rPr>
        <w:t>int</w:t>
      </w:r>
      <w:proofErr w:type="spellEnd"/>
      <w:proofErr w:type="gramEnd"/>
      <w:r w:rsidRPr="00A031DB">
        <w:rPr>
          <w:sz w:val="18"/>
          <w:szCs w:val="18"/>
        </w:rPr>
        <w:t xml:space="preserve"> Rooms::total=0;</w:t>
      </w:r>
    </w:p>
    <w:p w:rsidR="00A031DB" w:rsidRPr="00A031DB" w:rsidRDefault="00A031DB" w:rsidP="00A031DB">
      <w:pPr>
        <w:rPr>
          <w:sz w:val="18"/>
          <w:szCs w:val="18"/>
        </w:rPr>
      </w:pPr>
      <w:proofErr w:type="gramStart"/>
      <w:r w:rsidRPr="00A031DB">
        <w:rPr>
          <w:sz w:val="18"/>
          <w:szCs w:val="18"/>
        </w:rPr>
        <w:t>class</w:t>
      </w:r>
      <w:proofErr w:type="gramEnd"/>
      <w:r w:rsidRPr="00A031DB">
        <w:rPr>
          <w:sz w:val="18"/>
          <w:szCs w:val="18"/>
        </w:rPr>
        <w:t xml:space="preserve"> Person {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protected</w:t>
      </w:r>
      <w:proofErr w:type="gramEnd"/>
      <w:r w:rsidRPr="00A031DB">
        <w:rPr>
          <w:sz w:val="18"/>
          <w:szCs w:val="18"/>
        </w:rPr>
        <w:t>: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spellStart"/>
      <w:proofErr w:type="gramStart"/>
      <w:r w:rsidRPr="00A031DB">
        <w:rPr>
          <w:sz w:val="18"/>
          <w:szCs w:val="18"/>
        </w:rPr>
        <w:t>int</w:t>
      </w:r>
      <w:proofErr w:type="spellEnd"/>
      <w:proofErr w:type="gramEnd"/>
      <w:r w:rsidRPr="00A031DB">
        <w:rPr>
          <w:sz w:val="18"/>
          <w:szCs w:val="18"/>
        </w:rPr>
        <w:t xml:space="preserve"> ID;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char</w:t>
      </w:r>
      <w:proofErr w:type="gramEnd"/>
      <w:r w:rsidRPr="00A031DB">
        <w:rPr>
          <w:sz w:val="18"/>
          <w:szCs w:val="18"/>
        </w:rPr>
        <w:t>* Name;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long</w:t>
      </w:r>
      <w:proofErr w:type="gram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int</w:t>
      </w:r>
      <w:proofErr w:type="spell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Telephone_num</w:t>
      </w:r>
      <w:proofErr w:type="spellEnd"/>
      <w:r w:rsidRPr="00A031DB">
        <w:rPr>
          <w:sz w:val="18"/>
          <w:szCs w:val="18"/>
        </w:rPr>
        <w:t>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char</w:t>
      </w:r>
      <w:proofErr w:type="gramEnd"/>
      <w:r w:rsidRPr="00A031DB">
        <w:rPr>
          <w:sz w:val="18"/>
          <w:szCs w:val="18"/>
        </w:rPr>
        <w:t xml:space="preserve"> Gender;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string</w:t>
      </w:r>
      <w:proofErr w:type="gramEnd"/>
      <w:r w:rsidRPr="00A031DB">
        <w:rPr>
          <w:sz w:val="18"/>
          <w:szCs w:val="18"/>
        </w:rPr>
        <w:t xml:space="preserve"> Address;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public</w:t>
      </w:r>
      <w:proofErr w:type="gramEnd"/>
      <w:r w:rsidRPr="00A031DB">
        <w:rPr>
          <w:sz w:val="18"/>
          <w:szCs w:val="18"/>
        </w:rPr>
        <w:t>: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Person(</w:t>
      </w:r>
      <w:proofErr w:type="spellStart"/>
      <w:proofErr w:type="gramEnd"/>
      <w:r w:rsidRPr="00A031DB">
        <w:rPr>
          <w:sz w:val="18"/>
          <w:szCs w:val="18"/>
        </w:rPr>
        <w:t>int</w:t>
      </w:r>
      <w:proofErr w:type="spellEnd"/>
      <w:r w:rsidRPr="00A031DB">
        <w:rPr>
          <w:sz w:val="18"/>
          <w:szCs w:val="18"/>
        </w:rPr>
        <w:t xml:space="preserve"> ,char* ,long </w:t>
      </w:r>
      <w:proofErr w:type="spellStart"/>
      <w:r w:rsidRPr="00A031DB">
        <w:rPr>
          <w:sz w:val="18"/>
          <w:szCs w:val="18"/>
        </w:rPr>
        <w:t>int</w:t>
      </w:r>
      <w:proofErr w:type="spellEnd"/>
      <w:r w:rsidRPr="00A031DB">
        <w:rPr>
          <w:sz w:val="18"/>
          <w:szCs w:val="18"/>
        </w:rPr>
        <w:t xml:space="preserve"> ,char ,string );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Person(</w:t>
      </w:r>
      <w:proofErr w:type="spellStart"/>
      <w:proofErr w:type="gramEnd"/>
      <w:r w:rsidRPr="00A031DB">
        <w:rPr>
          <w:sz w:val="18"/>
          <w:szCs w:val="18"/>
        </w:rPr>
        <w:t>const</w:t>
      </w:r>
      <w:proofErr w:type="spellEnd"/>
      <w:r w:rsidRPr="00A031DB">
        <w:rPr>
          <w:sz w:val="18"/>
          <w:szCs w:val="18"/>
        </w:rPr>
        <w:t xml:space="preserve"> Person&amp; </w:t>
      </w:r>
      <w:proofErr w:type="spellStart"/>
      <w:r w:rsidRPr="00A031DB">
        <w:rPr>
          <w:sz w:val="18"/>
          <w:szCs w:val="18"/>
        </w:rPr>
        <w:t>obj</w:t>
      </w:r>
      <w:proofErr w:type="spellEnd"/>
      <w:r w:rsidRPr="00A031DB">
        <w:rPr>
          <w:sz w:val="18"/>
          <w:szCs w:val="18"/>
        </w:rPr>
        <w:t>);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void</w:t>
      </w:r>
      <w:proofErr w:type="gram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setName</w:t>
      </w:r>
      <w:proofErr w:type="spellEnd"/>
      <w:r w:rsidRPr="00A031DB">
        <w:rPr>
          <w:sz w:val="18"/>
          <w:szCs w:val="18"/>
        </w:rPr>
        <w:t>(char* n);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void</w:t>
      </w:r>
      <w:proofErr w:type="gram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setTelephoneNum</w:t>
      </w:r>
      <w:proofErr w:type="spellEnd"/>
      <w:r w:rsidRPr="00A031DB">
        <w:rPr>
          <w:sz w:val="18"/>
          <w:szCs w:val="18"/>
        </w:rPr>
        <w:t xml:space="preserve">(long </w:t>
      </w:r>
      <w:proofErr w:type="spellStart"/>
      <w:r w:rsidRPr="00A031DB">
        <w:rPr>
          <w:sz w:val="18"/>
          <w:szCs w:val="18"/>
        </w:rPr>
        <w:t>int</w:t>
      </w:r>
      <w:proofErr w:type="spell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tn</w:t>
      </w:r>
      <w:proofErr w:type="spellEnd"/>
      <w:r w:rsidRPr="00A031DB">
        <w:rPr>
          <w:sz w:val="18"/>
          <w:szCs w:val="18"/>
        </w:rPr>
        <w:t>);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void</w:t>
      </w:r>
      <w:proofErr w:type="gram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setGender</w:t>
      </w:r>
      <w:proofErr w:type="spellEnd"/>
      <w:r w:rsidRPr="00A031DB">
        <w:rPr>
          <w:sz w:val="18"/>
          <w:szCs w:val="18"/>
        </w:rPr>
        <w:t>(char g);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void</w:t>
      </w:r>
      <w:proofErr w:type="gram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setAddress</w:t>
      </w:r>
      <w:proofErr w:type="spellEnd"/>
      <w:r w:rsidRPr="00A031DB">
        <w:rPr>
          <w:sz w:val="18"/>
          <w:szCs w:val="18"/>
        </w:rPr>
        <w:t>(string a);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void</w:t>
      </w:r>
      <w:proofErr w:type="gram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setID</w:t>
      </w:r>
      <w:proofErr w:type="spellEnd"/>
      <w:r w:rsidRPr="00A031DB">
        <w:rPr>
          <w:sz w:val="18"/>
          <w:szCs w:val="18"/>
        </w:rPr>
        <w:t>(</w:t>
      </w:r>
      <w:proofErr w:type="spellStart"/>
      <w:r w:rsidRPr="00A031DB">
        <w:rPr>
          <w:sz w:val="18"/>
          <w:szCs w:val="18"/>
        </w:rPr>
        <w:t>int</w:t>
      </w:r>
      <w:proofErr w:type="spellEnd"/>
      <w:r w:rsidRPr="00A031DB">
        <w:rPr>
          <w:sz w:val="18"/>
          <w:szCs w:val="18"/>
        </w:rPr>
        <w:t xml:space="preserve"> id);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spellStart"/>
      <w:proofErr w:type="gramStart"/>
      <w:r w:rsidRPr="00A031DB">
        <w:rPr>
          <w:sz w:val="18"/>
          <w:szCs w:val="18"/>
        </w:rPr>
        <w:t>int</w:t>
      </w:r>
      <w:proofErr w:type="spellEnd"/>
      <w:proofErr w:type="gram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getID</w:t>
      </w:r>
      <w:proofErr w:type="spellEnd"/>
      <w:r w:rsidRPr="00A031DB">
        <w:rPr>
          <w:sz w:val="18"/>
          <w:szCs w:val="18"/>
        </w:rPr>
        <w:t>();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char</w:t>
      </w:r>
      <w:proofErr w:type="gramEnd"/>
      <w:r w:rsidRPr="00A031DB">
        <w:rPr>
          <w:sz w:val="18"/>
          <w:szCs w:val="18"/>
        </w:rPr>
        <w:t xml:space="preserve">* </w:t>
      </w:r>
      <w:proofErr w:type="spellStart"/>
      <w:r w:rsidRPr="00A031DB">
        <w:rPr>
          <w:sz w:val="18"/>
          <w:szCs w:val="18"/>
        </w:rPr>
        <w:t>getName</w:t>
      </w:r>
      <w:proofErr w:type="spellEnd"/>
      <w:r w:rsidRPr="00A031DB">
        <w:rPr>
          <w:sz w:val="18"/>
          <w:szCs w:val="18"/>
        </w:rPr>
        <w:t>();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long</w:t>
      </w:r>
      <w:proofErr w:type="gram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int</w:t>
      </w:r>
      <w:proofErr w:type="spell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getTelephoneNum</w:t>
      </w:r>
      <w:proofErr w:type="spellEnd"/>
      <w:r w:rsidRPr="00A031DB">
        <w:rPr>
          <w:sz w:val="18"/>
          <w:szCs w:val="18"/>
        </w:rPr>
        <w:t>();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virtual</w:t>
      </w:r>
      <w:proofErr w:type="gramEnd"/>
      <w:r w:rsidRPr="00A031DB">
        <w:rPr>
          <w:sz w:val="18"/>
          <w:szCs w:val="18"/>
        </w:rPr>
        <w:t xml:space="preserve"> void </w:t>
      </w:r>
      <w:proofErr w:type="spellStart"/>
      <w:r w:rsidRPr="00A031DB">
        <w:rPr>
          <w:sz w:val="18"/>
          <w:szCs w:val="18"/>
        </w:rPr>
        <w:t>printinfo</w:t>
      </w:r>
      <w:proofErr w:type="spellEnd"/>
      <w:r w:rsidRPr="00A031DB">
        <w:rPr>
          <w:sz w:val="18"/>
          <w:szCs w:val="18"/>
        </w:rPr>
        <w:t>();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char</w:t>
      </w:r>
      <w:proofErr w:type="gram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getGender</w:t>
      </w:r>
      <w:proofErr w:type="spellEnd"/>
      <w:r w:rsidRPr="00A031DB">
        <w:rPr>
          <w:sz w:val="18"/>
          <w:szCs w:val="18"/>
        </w:rPr>
        <w:t>();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string</w:t>
      </w:r>
      <w:proofErr w:type="gram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getAddress</w:t>
      </w:r>
      <w:proofErr w:type="spellEnd"/>
      <w:r w:rsidRPr="00A031DB">
        <w:rPr>
          <w:sz w:val="18"/>
          <w:szCs w:val="18"/>
        </w:rPr>
        <w:t>();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virtual</w:t>
      </w:r>
      <w:proofErr w:type="gramEnd"/>
      <w:r w:rsidRPr="00A031DB">
        <w:rPr>
          <w:sz w:val="18"/>
          <w:szCs w:val="18"/>
        </w:rPr>
        <w:t xml:space="preserve"> ~Person();</w:t>
      </w:r>
    </w:p>
    <w:p w:rsidR="00A031DB" w:rsidRPr="00A031DB" w:rsidRDefault="00A031DB" w:rsidP="00A031DB">
      <w:pPr>
        <w:rPr>
          <w:sz w:val="18"/>
          <w:szCs w:val="18"/>
        </w:rPr>
      </w:pP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lastRenderedPageBreak/>
        <w:t>};</w:t>
      </w:r>
    </w:p>
    <w:p w:rsidR="00A031DB" w:rsidRPr="00A031DB" w:rsidRDefault="00A031DB" w:rsidP="00A031DB">
      <w:pPr>
        <w:rPr>
          <w:sz w:val="18"/>
          <w:szCs w:val="18"/>
        </w:rPr>
      </w:pPr>
      <w:proofErr w:type="gramStart"/>
      <w:r w:rsidRPr="00A031DB">
        <w:rPr>
          <w:sz w:val="18"/>
          <w:szCs w:val="18"/>
        </w:rPr>
        <w:t>class</w:t>
      </w:r>
      <w:proofErr w:type="gram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Customer:public</w:t>
      </w:r>
      <w:proofErr w:type="spellEnd"/>
      <w:r w:rsidRPr="00A031DB">
        <w:rPr>
          <w:sz w:val="18"/>
          <w:szCs w:val="18"/>
        </w:rPr>
        <w:t xml:space="preserve"> Person {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protected</w:t>
      </w:r>
      <w:proofErr w:type="gramEnd"/>
      <w:r w:rsidRPr="00A031DB">
        <w:rPr>
          <w:sz w:val="18"/>
          <w:szCs w:val="18"/>
        </w:rPr>
        <w:t>: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static</w:t>
      </w:r>
      <w:proofErr w:type="gram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int</w:t>
      </w:r>
      <w:proofErr w:type="spellEnd"/>
      <w:r w:rsidRPr="00A031DB">
        <w:rPr>
          <w:sz w:val="18"/>
          <w:szCs w:val="18"/>
        </w:rPr>
        <w:t xml:space="preserve"> index;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  <w:t xml:space="preserve">Rooms* </w:t>
      </w:r>
      <w:proofErr w:type="spellStart"/>
      <w:r w:rsidRPr="00A031DB">
        <w:rPr>
          <w:sz w:val="18"/>
          <w:szCs w:val="18"/>
        </w:rPr>
        <w:t>roomAlloted</w:t>
      </w:r>
      <w:proofErr w:type="spellEnd"/>
      <w:r w:rsidRPr="00A031DB">
        <w:rPr>
          <w:sz w:val="18"/>
          <w:szCs w:val="18"/>
        </w:rPr>
        <w:t>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spellStart"/>
      <w:proofErr w:type="gramStart"/>
      <w:r w:rsidRPr="00A031DB">
        <w:rPr>
          <w:sz w:val="18"/>
          <w:szCs w:val="18"/>
        </w:rPr>
        <w:t>orderFood</w:t>
      </w:r>
      <w:proofErr w:type="spellEnd"/>
      <w:proofErr w:type="gramEnd"/>
      <w:r w:rsidRPr="00A031DB">
        <w:rPr>
          <w:sz w:val="18"/>
          <w:szCs w:val="18"/>
        </w:rPr>
        <w:t xml:space="preserve">** </w:t>
      </w:r>
      <w:proofErr w:type="spellStart"/>
      <w:r w:rsidRPr="00A031DB">
        <w:rPr>
          <w:sz w:val="18"/>
          <w:szCs w:val="18"/>
        </w:rPr>
        <w:t>orderedFoods</w:t>
      </w:r>
      <w:proofErr w:type="spellEnd"/>
      <w:r w:rsidRPr="00A031DB">
        <w:rPr>
          <w:sz w:val="18"/>
          <w:szCs w:val="18"/>
        </w:rPr>
        <w:t>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  <w:t>Check *</w:t>
      </w:r>
      <w:proofErr w:type="spellStart"/>
      <w:r w:rsidRPr="00A031DB">
        <w:rPr>
          <w:sz w:val="18"/>
          <w:szCs w:val="18"/>
        </w:rPr>
        <w:t>checkInOut</w:t>
      </w:r>
      <w:proofErr w:type="spellEnd"/>
      <w:r w:rsidRPr="00A031DB">
        <w:rPr>
          <w:sz w:val="18"/>
          <w:szCs w:val="18"/>
        </w:rPr>
        <w:t>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public</w:t>
      </w:r>
      <w:proofErr w:type="gramEnd"/>
      <w:r w:rsidRPr="00A031DB">
        <w:rPr>
          <w:sz w:val="18"/>
          <w:szCs w:val="18"/>
        </w:rPr>
        <w:t>: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Customer(</w:t>
      </w:r>
      <w:proofErr w:type="spellStart"/>
      <w:proofErr w:type="gramEnd"/>
      <w:r w:rsidRPr="00A031DB">
        <w:rPr>
          <w:sz w:val="18"/>
          <w:szCs w:val="18"/>
        </w:rPr>
        <w:t>int,char</w:t>
      </w:r>
      <w:proofErr w:type="spellEnd"/>
      <w:r w:rsidRPr="00A031DB">
        <w:rPr>
          <w:sz w:val="18"/>
          <w:szCs w:val="18"/>
        </w:rPr>
        <w:t xml:space="preserve">*,long </w:t>
      </w:r>
      <w:proofErr w:type="spellStart"/>
      <w:r w:rsidRPr="00A031DB">
        <w:rPr>
          <w:sz w:val="18"/>
          <w:szCs w:val="18"/>
        </w:rPr>
        <w:t>int,char,string</w:t>
      </w:r>
      <w:proofErr w:type="spellEnd"/>
      <w:r w:rsidRPr="00A031DB">
        <w:rPr>
          <w:sz w:val="18"/>
          <w:szCs w:val="18"/>
        </w:rPr>
        <w:t>);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Customer(</w:t>
      </w:r>
      <w:proofErr w:type="spellStart"/>
      <w:proofErr w:type="gramEnd"/>
      <w:r w:rsidRPr="00A031DB">
        <w:rPr>
          <w:sz w:val="18"/>
          <w:szCs w:val="18"/>
        </w:rPr>
        <w:t>const</w:t>
      </w:r>
      <w:proofErr w:type="spellEnd"/>
      <w:r w:rsidRPr="00A031DB">
        <w:rPr>
          <w:sz w:val="18"/>
          <w:szCs w:val="18"/>
        </w:rPr>
        <w:t xml:space="preserve"> Customer&amp; </w:t>
      </w:r>
      <w:proofErr w:type="spellStart"/>
      <w:r w:rsidRPr="00A031DB">
        <w:rPr>
          <w:sz w:val="18"/>
          <w:szCs w:val="18"/>
        </w:rPr>
        <w:t>obj</w:t>
      </w:r>
      <w:proofErr w:type="spellEnd"/>
      <w:r w:rsidRPr="00A031DB">
        <w:rPr>
          <w:sz w:val="18"/>
          <w:szCs w:val="18"/>
        </w:rPr>
        <w:t>);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  <w:t xml:space="preserve">Rooms* </w:t>
      </w:r>
      <w:proofErr w:type="spellStart"/>
      <w:proofErr w:type="gramStart"/>
      <w:r w:rsidRPr="00A031DB">
        <w:rPr>
          <w:sz w:val="18"/>
          <w:szCs w:val="18"/>
        </w:rPr>
        <w:t>getRoomAlloted</w:t>
      </w:r>
      <w:proofErr w:type="spellEnd"/>
      <w:r w:rsidRPr="00A031DB">
        <w:rPr>
          <w:sz w:val="18"/>
          <w:szCs w:val="18"/>
        </w:rPr>
        <w:t>(</w:t>
      </w:r>
      <w:proofErr w:type="gramEnd"/>
      <w:r w:rsidRPr="00A031DB">
        <w:rPr>
          <w:sz w:val="18"/>
          <w:szCs w:val="18"/>
        </w:rPr>
        <w:t>);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void</w:t>
      </w:r>
      <w:proofErr w:type="gram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printinfo</w:t>
      </w:r>
      <w:proofErr w:type="spellEnd"/>
      <w:r w:rsidRPr="00A031DB">
        <w:rPr>
          <w:sz w:val="18"/>
          <w:szCs w:val="18"/>
        </w:rPr>
        <w:t>();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void</w:t>
      </w:r>
      <w:proofErr w:type="gram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setCheckInOut</w:t>
      </w:r>
      <w:proofErr w:type="spellEnd"/>
      <w:r w:rsidRPr="00A031DB">
        <w:rPr>
          <w:sz w:val="18"/>
          <w:szCs w:val="18"/>
        </w:rPr>
        <w:t>(Check *C);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  <w:t xml:space="preserve">Check* </w:t>
      </w:r>
      <w:proofErr w:type="spellStart"/>
      <w:proofErr w:type="gramStart"/>
      <w:r w:rsidRPr="00A031DB">
        <w:rPr>
          <w:sz w:val="18"/>
          <w:szCs w:val="18"/>
        </w:rPr>
        <w:t>getCheckInOut</w:t>
      </w:r>
      <w:proofErr w:type="spellEnd"/>
      <w:r w:rsidRPr="00A031DB">
        <w:rPr>
          <w:sz w:val="18"/>
          <w:szCs w:val="18"/>
        </w:rPr>
        <w:t>(</w:t>
      </w:r>
      <w:proofErr w:type="gramEnd"/>
      <w:r w:rsidRPr="00A031DB">
        <w:rPr>
          <w:sz w:val="18"/>
          <w:szCs w:val="18"/>
        </w:rPr>
        <w:t>);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void</w:t>
      </w:r>
      <w:proofErr w:type="gram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CheckIn</w:t>
      </w:r>
      <w:proofErr w:type="spellEnd"/>
      <w:r w:rsidRPr="00A031DB">
        <w:rPr>
          <w:sz w:val="18"/>
          <w:szCs w:val="18"/>
        </w:rPr>
        <w:t>();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void</w:t>
      </w:r>
      <w:proofErr w:type="gram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CheckOut</w:t>
      </w:r>
      <w:proofErr w:type="spellEnd"/>
      <w:r w:rsidRPr="00A031DB">
        <w:rPr>
          <w:sz w:val="18"/>
          <w:szCs w:val="18"/>
        </w:rPr>
        <w:t>();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  <w:t xml:space="preserve">//void </w:t>
      </w:r>
      <w:proofErr w:type="spellStart"/>
      <w:proofErr w:type="gramStart"/>
      <w:r w:rsidRPr="00A031DB">
        <w:rPr>
          <w:sz w:val="18"/>
          <w:szCs w:val="18"/>
        </w:rPr>
        <w:t>PayBill</w:t>
      </w:r>
      <w:proofErr w:type="spellEnd"/>
      <w:r w:rsidRPr="00A031DB">
        <w:rPr>
          <w:sz w:val="18"/>
          <w:szCs w:val="18"/>
        </w:rPr>
        <w:t>(</w:t>
      </w:r>
      <w:proofErr w:type="gramEnd"/>
      <w:r w:rsidRPr="00A031DB">
        <w:rPr>
          <w:sz w:val="18"/>
          <w:szCs w:val="18"/>
        </w:rPr>
        <w:t>);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  <w:t xml:space="preserve">// void </w:t>
      </w:r>
      <w:proofErr w:type="spellStart"/>
      <w:proofErr w:type="gramStart"/>
      <w:r w:rsidRPr="00A031DB">
        <w:rPr>
          <w:sz w:val="18"/>
          <w:szCs w:val="18"/>
        </w:rPr>
        <w:t>OrderFoodItems</w:t>
      </w:r>
      <w:proofErr w:type="spellEnd"/>
      <w:r w:rsidRPr="00A031DB">
        <w:rPr>
          <w:sz w:val="18"/>
          <w:szCs w:val="18"/>
        </w:rPr>
        <w:t>(</w:t>
      </w:r>
      <w:proofErr w:type="gramEnd"/>
      <w:r w:rsidRPr="00A031DB">
        <w:rPr>
          <w:sz w:val="18"/>
          <w:szCs w:val="18"/>
        </w:rPr>
        <w:t>);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bool</w:t>
      </w:r>
      <w:proofErr w:type="gram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BooksRoom</w:t>
      </w:r>
      <w:proofErr w:type="spellEnd"/>
      <w:r w:rsidRPr="00A031DB">
        <w:rPr>
          <w:sz w:val="18"/>
          <w:szCs w:val="18"/>
        </w:rPr>
        <w:t>(Rooms *R);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void</w:t>
      </w:r>
      <w:proofErr w:type="gram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setOrderedFoodItems</w:t>
      </w:r>
      <w:proofErr w:type="spellEnd"/>
      <w:r w:rsidRPr="00A031DB">
        <w:rPr>
          <w:sz w:val="18"/>
          <w:szCs w:val="18"/>
        </w:rPr>
        <w:t>(</w:t>
      </w:r>
      <w:proofErr w:type="spellStart"/>
      <w:r w:rsidRPr="00A031DB">
        <w:rPr>
          <w:sz w:val="18"/>
          <w:szCs w:val="18"/>
        </w:rPr>
        <w:t>Fooditems</w:t>
      </w:r>
      <w:proofErr w:type="spellEnd"/>
      <w:r w:rsidRPr="00A031DB">
        <w:rPr>
          <w:sz w:val="18"/>
          <w:szCs w:val="18"/>
        </w:rPr>
        <w:t xml:space="preserve"> *F);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void</w:t>
      </w:r>
      <w:proofErr w:type="gram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setOrderedFood</w:t>
      </w:r>
      <w:proofErr w:type="spellEnd"/>
      <w:r w:rsidRPr="00A031DB">
        <w:rPr>
          <w:sz w:val="18"/>
          <w:szCs w:val="18"/>
        </w:rPr>
        <w:t>(</w:t>
      </w:r>
      <w:proofErr w:type="spellStart"/>
      <w:r w:rsidRPr="00A031DB">
        <w:rPr>
          <w:sz w:val="18"/>
          <w:szCs w:val="18"/>
        </w:rPr>
        <w:t>orderFood</w:t>
      </w:r>
      <w:proofErr w:type="spellEnd"/>
      <w:r w:rsidRPr="00A031DB">
        <w:rPr>
          <w:sz w:val="18"/>
          <w:szCs w:val="18"/>
        </w:rPr>
        <w:t xml:space="preserve"> **O);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spellStart"/>
      <w:r w:rsidRPr="00A031DB">
        <w:rPr>
          <w:sz w:val="18"/>
          <w:szCs w:val="18"/>
        </w:rPr>
        <w:t>Fooditems</w:t>
      </w:r>
      <w:proofErr w:type="spellEnd"/>
      <w:r w:rsidRPr="00A031DB">
        <w:rPr>
          <w:sz w:val="18"/>
          <w:szCs w:val="18"/>
        </w:rPr>
        <w:t xml:space="preserve">* </w:t>
      </w:r>
      <w:proofErr w:type="spellStart"/>
      <w:proofErr w:type="gramStart"/>
      <w:r w:rsidRPr="00A031DB">
        <w:rPr>
          <w:sz w:val="18"/>
          <w:szCs w:val="18"/>
        </w:rPr>
        <w:t>getOrderedFoodItems</w:t>
      </w:r>
      <w:proofErr w:type="spellEnd"/>
      <w:r w:rsidRPr="00A031DB">
        <w:rPr>
          <w:sz w:val="18"/>
          <w:szCs w:val="18"/>
        </w:rPr>
        <w:t>(</w:t>
      </w:r>
      <w:proofErr w:type="spellStart"/>
      <w:proofErr w:type="gramEnd"/>
      <w:r w:rsidRPr="00A031DB">
        <w:rPr>
          <w:sz w:val="18"/>
          <w:szCs w:val="18"/>
        </w:rPr>
        <w:t>int</w:t>
      </w:r>
      <w:proofErr w:type="spellEnd"/>
      <w:r w:rsidRPr="00A031DB">
        <w:rPr>
          <w:sz w:val="18"/>
          <w:szCs w:val="18"/>
        </w:rPr>
        <w:t>);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spellStart"/>
      <w:proofErr w:type="gramStart"/>
      <w:r w:rsidRPr="00A031DB">
        <w:rPr>
          <w:sz w:val="18"/>
          <w:szCs w:val="18"/>
        </w:rPr>
        <w:t>orderFood</w:t>
      </w:r>
      <w:proofErr w:type="spellEnd"/>
      <w:proofErr w:type="gramEnd"/>
      <w:r w:rsidRPr="00A031DB">
        <w:rPr>
          <w:sz w:val="18"/>
          <w:szCs w:val="18"/>
        </w:rPr>
        <w:t xml:space="preserve">** </w:t>
      </w:r>
      <w:proofErr w:type="spellStart"/>
      <w:r w:rsidRPr="00A031DB">
        <w:rPr>
          <w:sz w:val="18"/>
          <w:szCs w:val="18"/>
        </w:rPr>
        <w:t>getOrderedFoods</w:t>
      </w:r>
      <w:proofErr w:type="spellEnd"/>
      <w:r w:rsidRPr="00A031DB">
        <w:rPr>
          <w:sz w:val="18"/>
          <w:szCs w:val="18"/>
        </w:rPr>
        <w:t>();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friend</w:t>
      </w:r>
      <w:proofErr w:type="gram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ostream</w:t>
      </w:r>
      <w:proofErr w:type="spellEnd"/>
      <w:r w:rsidRPr="00A031DB">
        <w:rPr>
          <w:sz w:val="18"/>
          <w:szCs w:val="18"/>
        </w:rPr>
        <w:t>&amp; operator &lt;&lt; (</w:t>
      </w:r>
      <w:proofErr w:type="spellStart"/>
      <w:r w:rsidRPr="00A031DB">
        <w:rPr>
          <w:sz w:val="18"/>
          <w:szCs w:val="18"/>
        </w:rPr>
        <w:t>ostream</w:t>
      </w:r>
      <w:proofErr w:type="spellEnd"/>
      <w:r w:rsidRPr="00A031DB">
        <w:rPr>
          <w:sz w:val="18"/>
          <w:szCs w:val="18"/>
        </w:rPr>
        <w:t xml:space="preserve"> &amp;out, </w:t>
      </w:r>
      <w:proofErr w:type="spellStart"/>
      <w:r w:rsidRPr="00A031DB">
        <w:rPr>
          <w:sz w:val="18"/>
          <w:szCs w:val="18"/>
        </w:rPr>
        <w:t>const</w:t>
      </w:r>
      <w:proofErr w:type="spellEnd"/>
      <w:r w:rsidRPr="00A031DB">
        <w:rPr>
          <w:sz w:val="18"/>
          <w:szCs w:val="18"/>
        </w:rPr>
        <w:t xml:space="preserve"> Customer &amp;obj1);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  <w:t>~</w:t>
      </w:r>
      <w:proofErr w:type="gramStart"/>
      <w:r w:rsidRPr="00A031DB">
        <w:rPr>
          <w:sz w:val="18"/>
          <w:szCs w:val="18"/>
        </w:rPr>
        <w:t>Customer(</w:t>
      </w:r>
      <w:proofErr w:type="gramEnd"/>
      <w:r w:rsidRPr="00A031DB">
        <w:rPr>
          <w:sz w:val="18"/>
          <w:szCs w:val="18"/>
        </w:rPr>
        <w:t>);</w:t>
      </w:r>
    </w:p>
    <w:p w:rsidR="00A031DB" w:rsidRPr="00A031DB" w:rsidRDefault="00A031DB" w:rsidP="00A031DB">
      <w:pPr>
        <w:rPr>
          <w:sz w:val="18"/>
          <w:szCs w:val="18"/>
        </w:rPr>
      </w:pP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>};</w:t>
      </w:r>
    </w:p>
    <w:p w:rsidR="00A031DB" w:rsidRPr="00A031DB" w:rsidRDefault="00A031DB" w:rsidP="00A031DB">
      <w:pPr>
        <w:rPr>
          <w:sz w:val="18"/>
          <w:szCs w:val="18"/>
        </w:rPr>
      </w:pPr>
      <w:proofErr w:type="spellStart"/>
      <w:proofErr w:type="gramStart"/>
      <w:r w:rsidRPr="00A031DB">
        <w:rPr>
          <w:sz w:val="18"/>
          <w:szCs w:val="18"/>
        </w:rPr>
        <w:t>int</w:t>
      </w:r>
      <w:proofErr w:type="spellEnd"/>
      <w:proofErr w:type="gramEnd"/>
      <w:r w:rsidRPr="00A031DB">
        <w:rPr>
          <w:sz w:val="18"/>
          <w:szCs w:val="18"/>
        </w:rPr>
        <w:t xml:space="preserve"> Customer::index;</w:t>
      </w:r>
    </w:p>
    <w:p w:rsidR="00A031DB" w:rsidRPr="00A031DB" w:rsidRDefault="00A031DB" w:rsidP="00A031DB">
      <w:pPr>
        <w:rPr>
          <w:sz w:val="18"/>
          <w:szCs w:val="18"/>
        </w:rPr>
      </w:pPr>
      <w:proofErr w:type="gramStart"/>
      <w:r w:rsidRPr="00A031DB">
        <w:rPr>
          <w:sz w:val="18"/>
          <w:szCs w:val="18"/>
        </w:rPr>
        <w:t>class</w:t>
      </w:r>
      <w:proofErr w:type="gram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Employee:public</w:t>
      </w:r>
      <w:proofErr w:type="spellEnd"/>
      <w:r w:rsidRPr="00A031DB">
        <w:rPr>
          <w:sz w:val="18"/>
          <w:szCs w:val="18"/>
        </w:rPr>
        <w:t xml:space="preserve"> Person {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lastRenderedPageBreak/>
        <w:tab/>
      </w:r>
      <w:proofErr w:type="gramStart"/>
      <w:r w:rsidRPr="00A031DB">
        <w:rPr>
          <w:sz w:val="18"/>
          <w:szCs w:val="18"/>
        </w:rPr>
        <w:t>protected</w:t>
      </w:r>
      <w:proofErr w:type="gramEnd"/>
      <w:r w:rsidRPr="00A031DB">
        <w:rPr>
          <w:sz w:val="18"/>
          <w:szCs w:val="18"/>
        </w:rPr>
        <w:t>: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string</w:t>
      </w:r>
      <w:proofErr w:type="gramEnd"/>
      <w:r w:rsidRPr="00A031DB">
        <w:rPr>
          <w:sz w:val="18"/>
          <w:szCs w:val="18"/>
        </w:rPr>
        <w:t xml:space="preserve"> Designation;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float</w:t>
      </w:r>
      <w:proofErr w:type="gramEnd"/>
      <w:r w:rsidRPr="00A031DB">
        <w:rPr>
          <w:sz w:val="18"/>
          <w:szCs w:val="18"/>
        </w:rPr>
        <w:t xml:space="preserve"> Salary;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spellStart"/>
      <w:proofErr w:type="gramStart"/>
      <w:r w:rsidRPr="00A031DB">
        <w:rPr>
          <w:sz w:val="18"/>
          <w:szCs w:val="18"/>
        </w:rPr>
        <w:t>int</w:t>
      </w:r>
      <w:proofErr w:type="spellEnd"/>
      <w:proofErr w:type="gramEnd"/>
      <w:r w:rsidRPr="00A031DB">
        <w:rPr>
          <w:sz w:val="18"/>
          <w:szCs w:val="18"/>
        </w:rPr>
        <w:t xml:space="preserve"> Hours;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public</w:t>
      </w:r>
      <w:proofErr w:type="gramEnd"/>
      <w:r w:rsidRPr="00A031DB">
        <w:rPr>
          <w:sz w:val="18"/>
          <w:szCs w:val="18"/>
        </w:rPr>
        <w:t>: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Employee(</w:t>
      </w:r>
      <w:proofErr w:type="gramEnd"/>
      <w:r w:rsidRPr="00A031DB">
        <w:rPr>
          <w:sz w:val="18"/>
          <w:szCs w:val="18"/>
        </w:rPr>
        <w:t>);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void</w:t>
      </w:r>
      <w:proofErr w:type="gram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setDesignation</w:t>
      </w:r>
      <w:proofErr w:type="spellEnd"/>
      <w:r w:rsidRPr="00A031DB">
        <w:rPr>
          <w:sz w:val="18"/>
          <w:szCs w:val="18"/>
        </w:rPr>
        <w:t>(string);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void</w:t>
      </w:r>
      <w:proofErr w:type="gram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setSalary</w:t>
      </w:r>
      <w:proofErr w:type="spellEnd"/>
      <w:r w:rsidRPr="00A031DB">
        <w:rPr>
          <w:sz w:val="18"/>
          <w:szCs w:val="18"/>
        </w:rPr>
        <w:t>(float);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void</w:t>
      </w:r>
      <w:proofErr w:type="gram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setHours</w:t>
      </w:r>
      <w:proofErr w:type="spellEnd"/>
      <w:r w:rsidRPr="00A031DB">
        <w:rPr>
          <w:sz w:val="18"/>
          <w:szCs w:val="18"/>
        </w:rPr>
        <w:t>(</w:t>
      </w:r>
      <w:proofErr w:type="spellStart"/>
      <w:r w:rsidRPr="00A031DB">
        <w:rPr>
          <w:sz w:val="18"/>
          <w:szCs w:val="18"/>
        </w:rPr>
        <w:t>int</w:t>
      </w:r>
      <w:proofErr w:type="spellEnd"/>
      <w:r w:rsidRPr="00A031DB">
        <w:rPr>
          <w:sz w:val="18"/>
          <w:szCs w:val="18"/>
        </w:rPr>
        <w:t>);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string</w:t>
      </w:r>
      <w:proofErr w:type="gram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getDesignation</w:t>
      </w:r>
      <w:proofErr w:type="spellEnd"/>
      <w:r w:rsidRPr="00A031DB">
        <w:rPr>
          <w:sz w:val="18"/>
          <w:szCs w:val="18"/>
        </w:rPr>
        <w:t>();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float</w:t>
      </w:r>
      <w:proofErr w:type="gram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getSalary</w:t>
      </w:r>
      <w:proofErr w:type="spellEnd"/>
      <w:r w:rsidRPr="00A031DB">
        <w:rPr>
          <w:sz w:val="18"/>
          <w:szCs w:val="18"/>
        </w:rPr>
        <w:t>();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spellStart"/>
      <w:proofErr w:type="gramStart"/>
      <w:r w:rsidRPr="00A031DB">
        <w:rPr>
          <w:sz w:val="18"/>
          <w:szCs w:val="18"/>
        </w:rPr>
        <w:t>int</w:t>
      </w:r>
      <w:proofErr w:type="spellEnd"/>
      <w:proofErr w:type="gram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getHours</w:t>
      </w:r>
      <w:proofErr w:type="spellEnd"/>
      <w:r w:rsidRPr="00A031DB">
        <w:rPr>
          <w:sz w:val="18"/>
          <w:szCs w:val="18"/>
        </w:rPr>
        <w:t>();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void</w:t>
      </w:r>
      <w:proofErr w:type="gram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printinfo</w:t>
      </w:r>
      <w:proofErr w:type="spellEnd"/>
      <w:r w:rsidRPr="00A031DB">
        <w:rPr>
          <w:sz w:val="18"/>
          <w:szCs w:val="18"/>
        </w:rPr>
        <w:t>();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  <w:t>~</w:t>
      </w:r>
      <w:proofErr w:type="gramStart"/>
      <w:r w:rsidRPr="00A031DB">
        <w:rPr>
          <w:sz w:val="18"/>
          <w:szCs w:val="18"/>
        </w:rPr>
        <w:t>Employee(</w:t>
      </w:r>
      <w:proofErr w:type="gramEnd"/>
      <w:r w:rsidRPr="00A031DB">
        <w:rPr>
          <w:sz w:val="18"/>
          <w:szCs w:val="18"/>
        </w:rPr>
        <w:t>);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>};</w:t>
      </w:r>
    </w:p>
    <w:p w:rsidR="00A031DB" w:rsidRPr="00A031DB" w:rsidRDefault="00A031DB" w:rsidP="00A031DB">
      <w:pPr>
        <w:rPr>
          <w:sz w:val="18"/>
          <w:szCs w:val="18"/>
        </w:rPr>
      </w:pPr>
      <w:proofErr w:type="gramStart"/>
      <w:r w:rsidRPr="00A031DB">
        <w:rPr>
          <w:sz w:val="18"/>
          <w:szCs w:val="18"/>
        </w:rPr>
        <w:t>class</w:t>
      </w:r>
      <w:proofErr w:type="gram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Fooditems</w:t>
      </w:r>
      <w:proofErr w:type="spellEnd"/>
      <w:r w:rsidRPr="00A031DB">
        <w:rPr>
          <w:sz w:val="18"/>
          <w:szCs w:val="18"/>
        </w:rPr>
        <w:t xml:space="preserve"> {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protected</w:t>
      </w:r>
      <w:proofErr w:type="gramEnd"/>
      <w:r w:rsidRPr="00A031DB">
        <w:rPr>
          <w:sz w:val="18"/>
          <w:szCs w:val="18"/>
        </w:rPr>
        <w:t>: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spellStart"/>
      <w:proofErr w:type="gramStart"/>
      <w:r w:rsidRPr="00A031DB">
        <w:rPr>
          <w:sz w:val="18"/>
          <w:szCs w:val="18"/>
        </w:rPr>
        <w:t>int</w:t>
      </w:r>
      <w:proofErr w:type="spellEnd"/>
      <w:proofErr w:type="gram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FoodId</w:t>
      </w:r>
      <w:proofErr w:type="spellEnd"/>
      <w:r w:rsidRPr="00A031DB">
        <w:rPr>
          <w:sz w:val="18"/>
          <w:szCs w:val="18"/>
        </w:rPr>
        <w:t>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float</w:t>
      </w:r>
      <w:proofErr w:type="gram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PricePerItem</w:t>
      </w:r>
      <w:proofErr w:type="spellEnd"/>
      <w:r w:rsidRPr="00A031DB">
        <w:rPr>
          <w:sz w:val="18"/>
          <w:szCs w:val="18"/>
        </w:rPr>
        <w:t>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string</w:t>
      </w:r>
      <w:proofErr w:type="gramEnd"/>
      <w:r w:rsidRPr="00A031DB">
        <w:rPr>
          <w:sz w:val="18"/>
          <w:szCs w:val="18"/>
        </w:rPr>
        <w:t xml:space="preserve"> Name;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  <w:t xml:space="preserve">// string </w:t>
      </w:r>
      <w:proofErr w:type="spellStart"/>
      <w:r w:rsidRPr="00A031DB">
        <w:rPr>
          <w:sz w:val="18"/>
          <w:szCs w:val="18"/>
        </w:rPr>
        <w:t>foodType</w:t>
      </w:r>
      <w:proofErr w:type="spellEnd"/>
      <w:r w:rsidRPr="00A031DB">
        <w:rPr>
          <w:sz w:val="18"/>
          <w:szCs w:val="18"/>
        </w:rPr>
        <w:t>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public</w:t>
      </w:r>
      <w:proofErr w:type="gramEnd"/>
      <w:r w:rsidRPr="00A031DB">
        <w:rPr>
          <w:sz w:val="18"/>
          <w:szCs w:val="18"/>
        </w:rPr>
        <w:t>: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spellStart"/>
      <w:proofErr w:type="gramStart"/>
      <w:r w:rsidRPr="00A031DB">
        <w:rPr>
          <w:sz w:val="18"/>
          <w:szCs w:val="18"/>
        </w:rPr>
        <w:t>Fooditems</w:t>
      </w:r>
      <w:proofErr w:type="spellEnd"/>
      <w:r w:rsidRPr="00A031DB">
        <w:rPr>
          <w:sz w:val="18"/>
          <w:szCs w:val="18"/>
        </w:rPr>
        <w:t>(</w:t>
      </w:r>
      <w:proofErr w:type="spellStart"/>
      <w:proofErr w:type="gramEnd"/>
      <w:r w:rsidRPr="00A031DB">
        <w:rPr>
          <w:sz w:val="18"/>
          <w:szCs w:val="18"/>
        </w:rPr>
        <w:t>int,float,string</w:t>
      </w:r>
      <w:proofErr w:type="spellEnd"/>
      <w:r w:rsidRPr="00A031DB">
        <w:rPr>
          <w:sz w:val="18"/>
          <w:szCs w:val="18"/>
        </w:rPr>
        <w:t>);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spellStart"/>
      <w:proofErr w:type="gramStart"/>
      <w:r w:rsidRPr="00A031DB">
        <w:rPr>
          <w:sz w:val="18"/>
          <w:szCs w:val="18"/>
        </w:rPr>
        <w:t>int</w:t>
      </w:r>
      <w:proofErr w:type="spellEnd"/>
      <w:proofErr w:type="gram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getFoodId</w:t>
      </w:r>
      <w:proofErr w:type="spellEnd"/>
      <w:r w:rsidRPr="00A031DB">
        <w:rPr>
          <w:sz w:val="18"/>
          <w:szCs w:val="18"/>
        </w:rPr>
        <w:t>();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void</w:t>
      </w:r>
      <w:proofErr w:type="gram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setName</w:t>
      </w:r>
      <w:proofErr w:type="spellEnd"/>
      <w:r w:rsidRPr="00A031DB">
        <w:rPr>
          <w:sz w:val="18"/>
          <w:szCs w:val="18"/>
        </w:rPr>
        <w:t>(string);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string</w:t>
      </w:r>
      <w:proofErr w:type="gram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getName</w:t>
      </w:r>
      <w:proofErr w:type="spellEnd"/>
      <w:r w:rsidRPr="00A031DB">
        <w:rPr>
          <w:sz w:val="18"/>
          <w:szCs w:val="18"/>
        </w:rPr>
        <w:t>();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float</w:t>
      </w:r>
      <w:proofErr w:type="gram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getPricePerItem</w:t>
      </w:r>
      <w:proofErr w:type="spellEnd"/>
      <w:r w:rsidRPr="00A031DB">
        <w:rPr>
          <w:sz w:val="18"/>
          <w:szCs w:val="18"/>
        </w:rPr>
        <w:t>();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void</w:t>
      </w:r>
      <w:proofErr w:type="gram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setPricePerItem</w:t>
      </w:r>
      <w:proofErr w:type="spellEnd"/>
      <w:r w:rsidRPr="00A031DB">
        <w:rPr>
          <w:sz w:val="18"/>
          <w:szCs w:val="18"/>
        </w:rPr>
        <w:t>(float);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void</w:t>
      </w:r>
      <w:proofErr w:type="gram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displayMenu</w:t>
      </w:r>
      <w:proofErr w:type="spellEnd"/>
      <w:r w:rsidRPr="00A031DB">
        <w:rPr>
          <w:sz w:val="18"/>
          <w:szCs w:val="18"/>
        </w:rPr>
        <w:t>();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>};</w:t>
      </w:r>
    </w:p>
    <w:p w:rsidR="00A031DB" w:rsidRPr="00A031DB" w:rsidRDefault="00A031DB" w:rsidP="00A031DB">
      <w:pPr>
        <w:rPr>
          <w:sz w:val="18"/>
          <w:szCs w:val="18"/>
        </w:rPr>
      </w:pPr>
      <w:proofErr w:type="gramStart"/>
      <w:r w:rsidRPr="00A031DB">
        <w:rPr>
          <w:sz w:val="18"/>
          <w:szCs w:val="18"/>
        </w:rPr>
        <w:t>class</w:t>
      </w:r>
      <w:proofErr w:type="gram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orderFood</w:t>
      </w:r>
      <w:proofErr w:type="spellEnd"/>
      <w:r w:rsidRPr="00A031DB">
        <w:rPr>
          <w:sz w:val="18"/>
          <w:szCs w:val="18"/>
        </w:rPr>
        <w:t xml:space="preserve"> {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lastRenderedPageBreak/>
        <w:tab/>
      </w:r>
      <w:proofErr w:type="gramStart"/>
      <w:r w:rsidRPr="00A031DB">
        <w:rPr>
          <w:sz w:val="18"/>
          <w:szCs w:val="18"/>
        </w:rPr>
        <w:t>protected</w:t>
      </w:r>
      <w:proofErr w:type="gramEnd"/>
      <w:r w:rsidRPr="00A031DB">
        <w:rPr>
          <w:sz w:val="18"/>
          <w:szCs w:val="18"/>
        </w:rPr>
        <w:t>: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</w:p>
    <w:p w:rsidR="00A031DB" w:rsidRPr="00A031DB" w:rsidRDefault="00A031DB" w:rsidP="00A031DB">
      <w:pPr>
        <w:rPr>
          <w:sz w:val="18"/>
          <w:szCs w:val="18"/>
        </w:rPr>
      </w:pP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spellStart"/>
      <w:proofErr w:type="gramStart"/>
      <w:r w:rsidRPr="00A031DB">
        <w:rPr>
          <w:sz w:val="18"/>
          <w:szCs w:val="18"/>
        </w:rPr>
        <w:t>int</w:t>
      </w:r>
      <w:proofErr w:type="spellEnd"/>
      <w:proofErr w:type="gram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orderNo</w:t>
      </w:r>
      <w:proofErr w:type="spellEnd"/>
      <w:r w:rsidRPr="00A031DB">
        <w:rPr>
          <w:sz w:val="18"/>
          <w:szCs w:val="18"/>
        </w:rPr>
        <w:t>;</w:t>
      </w:r>
    </w:p>
    <w:p w:rsidR="00A031DB" w:rsidRPr="00A031DB" w:rsidRDefault="00A031DB" w:rsidP="00950729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spellStart"/>
      <w:proofErr w:type="gramStart"/>
      <w:r w:rsidRPr="00A031DB">
        <w:rPr>
          <w:sz w:val="18"/>
          <w:szCs w:val="18"/>
        </w:rPr>
        <w:t>int</w:t>
      </w:r>
      <w:proofErr w:type="spellEnd"/>
      <w:proofErr w:type="gramEnd"/>
      <w:r w:rsidRPr="00A031DB">
        <w:rPr>
          <w:sz w:val="18"/>
          <w:szCs w:val="18"/>
        </w:rPr>
        <w:t xml:space="preserve"> quantity;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spellStart"/>
      <w:r w:rsidRPr="00A031DB">
        <w:rPr>
          <w:sz w:val="18"/>
          <w:szCs w:val="18"/>
        </w:rPr>
        <w:t>Fooditems</w:t>
      </w:r>
      <w:proofErr w:type="spellEnd"/>
      <w:r w:rsidRPr="00A031DB">
        <w:rPr>
          <w:sz w:val="18"/>
          <w:szCs w:val="18"/>
        </w:rPr>
        <w:t xml:space="preserve">* </w:t>
      </w:r>
      <w:proofErr w:type="spellStart"/>
      <w:r w:rsidRPr="00A031DB">
        <w:rPr>
          <w:sz w:val="18"/>
          <w:szCs w:val="18"/>
        </w:rPr>
        <w:t>Foodordered</w:t>
      </w:r>
      <w:proofErr w:type="spellEnd"/>
      <w:r w:rsidRPr="00A031DB">
        <w:rPr>
          <w:sz w:val="18"/>
          <w:szCs w:val="18"/>
        </w:rPr>
        <w:t>;</w:t>
      </w:r>
    </w:p>
    <w:p w:rsidR="00A031DB" w:rsidRPr="00A031DB" w:rsidRDefault="00A031DB" w:rsidP="00950729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public</w:t>
      </w:r>
      <w:proofErr w:type="gramEnd"/>
      <w:r w:rsidRPr="00A031DB">
        <w:rPr>
          <w:sz w:val="18"/>
          <w:szCs w:val="18"/>
        </w:rPr>
        <w:t>: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spellStart"/>
      <w:proofErr w:type="gramStart"/>
      <w:r w:rsidRPr="00A031DB">
        <w:rPr>
          <w:sz w:val="18"/>
          <w:szCs w:val="18"/>
        </w:rPr>
        <w:t>orderFood</w:t>
      </w:r>
      <w:proofErr w:type="spellEnd"/>
      <w:r w:rsidRPr="00A031DB">
        <w:rPr>
          <w:sz w:val="18"/>
          <w:szCs w:val="18"/>
        </w:rPr>
        <w:t>(</w:t>
      </w:r>
      <w:proofErr w:type="spellStart"/>
      <w:proofErr w:type="gramEnd"/>
      <w:r w:rsidRPr="00A031DB">
        <w:rPr>
          <w:sz w:val="18"/>
          <w:szCs w:val="18"/>
        </w:rPr>
        <w:t>int</w:t>
      </w:r>
      <w:proofErr w:type="spell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q,int</w:t>
      </w:r>
      <w:proofErr w:type="spell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i,Fooditems</w:t>
      </w:r>
      <w:proofErr w:type="spellEnd"/>
      <w:r w:rsidRPr="00A031DB">
        <w:rPr>
          <w:sz w:val="18"/>
          <w:szCs w:val="18"/>
        </w:rPr>
        <w:t>*F);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spellStart"/>
      <w:proofErr w:type="gramStart"/>
      <w:r w:rsidRPr="00A031DB">
        <w:rPr>
          <w:sz w:val="18"/>
          <w:szCs w:val="18"/>
        </w:rPr>
        <w:t>orderFood</w:t>
      </w:r>
      <w:proofErr w:type="spellEnd"/>
      <w:r w:rsidRPr="00A031DB">
        <w:rPr>
          <w:sz w:val="18"/>
          <w:szCs w:val="18"/>
        </w:rPr>
        <w:t>(</w:t>
      </w:r>
      <w:proofErr w:type="spellStart"/>
      <w:proofErr w:type="gramEnd"/>
      <w:r w:rsidRPr="00A031DB">
        <w:rPr>
          <w:sz w:val="18"/>
          <w:szCs w:val="18"/>
        </w:rPr>
        <w:t>int,int</w:t>
      </w:r>
      <w:proofErr w:type="spellEnd"/>
      <w:r w:rsidRPr="00A031DB">
        <w:rPr>
          <w:sz w:val="18"/>
          <w:szCs w:val="18"/>
        </w:rPr>
        <w:t>);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spellStart"/>
      <w:proofErr w:type="gramStart"/>
      <w:r w:rsidRPr="00A031DB">
        <w:rPr>
          <w:sz w:val="18"/>
          <w:szCs w:val="18"/>
        </w:rPr>
        <w:t>orderFood</w:t>
      </w:r>
      <w:proofErr w:type="spellEnd"/>
      <w:r w:rsidRPr="00A031DB">
        <w:rPr>
          <w:sz w:val="18"/>
          <w:szCs w:val="18"/>
        </w:rPr>
        <w:t>(</w:t>
      </w:r>
      <w:proofErr w:type="spellStart"/>
      <w:proofErr w:type="gramEnd"/>
      <w:r w:rsidRPr="00A031DB">
        <w:rPr>
          <w:sz w:val="18"/>
          <w:szCs w:val="18"/>
        </w:rPr>
        <w:t>const</w:t>
      </w:r>
      <w:proofErr w:type="spell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orderFood</w:t>
      </w:r>
      <w:proofErr w:type="spellEnd"/>
      <w:r w:rsidRPr="00A031DB">
        <w:rPr>
          <w:sz w:val="18"/>
          <w:szCs w:val="18"/>
        </w:rPr>
        <w:t xml:space="preserve">&amp; </w:t>
      </w:r>
      <w:proofErr w:type="spellStart"/>
      <w:r w:rsidRPr="00A031DB">
        <w:rPr>
          <w:sz w:val="18"/>
          <w:szCs w:val="18"/>
        </w:rPr>
        <w:t>obj</w:t>
      </w:r>
      <w:proofErr w:type="spellEnd"/>
      <w:r w:rsidRPr="00A031DB">
        <w:rPr>
          <w:sz w:val="18"/>
          <w:szCs w:val="18"/>
        </w:rPr>
        <w:t>);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void</w:t>
      </w:r>
      <w:proofErr w:type="gram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setFoodQuantity</w:t>
      </w:r>
      <w:proofErr w:type="spellEnd"/>
      <w:r w:rsidRPr="00A031DB">
        <w:rPr>
          <w:sz w:val="18"/>
          <w:szCs w:val="18"/>
        </w:rPr>
        <w:t>(</w:t>
      </w:r>
      <w:proofErr w:type="spellStart"/>
      <w:r w:rsidRPr="00A031DB">
        <w:rPr>
          <w:sz w:val="18"/>
          <w:szCs w:val="18"/>
        </w:rPr>
        <w:t>int</w:t>
      </w:r>
      <w:proofErr w:type="spellEnd"/>
      <w:r w:rsidRPr="00A031DB">
        <w:rPr>
          <w:sz w:val="18"/>
          <w:szCs w:val="18"/>
        </w:rPr>
        <w:t xml:space="preserve"> q);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void</w:t>
      </w:r>
      <w:proofErr w:type="gram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setFoodOrdered</w:t>
      </w:r>
      <w:proofErr w:type="spellEnd"/>
      <w:r w:rsidRPr="00A031DB">
        <w:rPr>
          <w:sz w:val="18"/>
          <w:szCs w:val="18"/>
        </w:rPr>
        <w:t>(</w:t>
      </w:r>
      <w:proofErr w:type="spellStart"/>
      <w:r w:rsidRPr="00A031DB">
        <w:rPr>
          <w:sz w:val="18"/>
          <w:szCs w:val="18"/>
        </w:rPr>
        <w:t>Fooditems</w:t>
      </w:r>
      <w:proofErr w:type="spellEnd"/>
      <w:r w:rsidRPr="00A031DB">
        <w:rPr>
          <w:sz w:val="18"/>
          <w:szCs w:val="18"/>
        </w:rPr>
        <w:t>* F);</w:t>
      </w:r>
    </w:p>
    <w:p w:rsidR="00A031DB" w:rsidRPr="00A031DB" w:rsidRDefault="00A031DB" w:rsidP="00950729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spellStart"/>
      <w:r w:rsidRPr="00A031DB">
        <w:rPr>
          <w:sz w:val="18"/>
          <w:szCs w:val="18"/>
        </w:rPr>
        <w:t>Fooditems</w:t>
      </w:r>
      <w:proofErr w:type="spellEnd"/>
      <w:r w:rsidRPr="00A031DB">
        <w:rPr>
          <w:sz w:val="18"/>
          <w:szCs w:val="18"/>
        </w:rPr>
        <w:t xml:space="preserve">* </w:t>
      </w:r>
      <w:proofErr w:type="spellStart"/>
      <w:proofErr w:type="gramStart"/>
      <w:r w:rsidRPr="00A031DB">
        <w:rPr>
          <w:sz w:val="18"/>
          <w:szCs w:val="18"/>
        </w:rPr>
        <w:t>getFoodOrdered</w:t>
      </w:r>
      <w:proofErr w:type="spellEnd"/>
      <w:r w:rsidRPr="00A031DB">
        <w:rPr>
          <w:sz w:val="18"/>
          <w:szCs w:val="18"/>
        </w:rPr>
        <w:t>(</w:t>
      </w:r>
      <w:proofErr w:type="gramEnd"/>
      <w:r w:rsidRPr="00A031DB">
        <w:rPr>
          <w:sz w:val="18"/>
          <w:szCs w:val="18"/>
        </w:rPr>
        <w:t>);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spellStart"/>
      <w:proofErr w:type="gramStart"/>
      <w:r w:rsidRPr="00A031DB">
        <w:rPr>
          <w:sz w:val="18"/>
          <w:szCs w:val="18"/>
        </w:rPr>
        <w:t>int</w:t>
      </w:r>
      <w:proofErr w:type="spellEnd"/>
      <w:proofErr w:type="gram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getFoodQuantity</w:t>
      </w:r>
      <w:proofErr w:type="spellEnd"/>
      <w:r w:rsidRPr="00A031DB">
        <w:rPr>
          <w:sz w:val="18"/>
          <w:szCs w:val="18"/>
        </w:rPr>
        <w:t>();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spellStart"/>
      <w:proofErr w:type="gramStart"/>
      <w:r w:rsidRPr="00A031DB">
        <w:rPr>
          <w:sz w:val="18"/>
          <w:szCs w:val="18"/>
        </w:rPr>
        <w:t>int</w:t>
      </w:r>
      <w:proofErr w:type="spellEnd"/>
      <w:proofErr w:type="gram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getOrderNo</w:t>
      </w:r>
      <w:proofErr w:type="spellEnd"/>
      <w:r w:rsidRPr="00A031DB">
        <w:rPr>
          <w:sz w:val="18"/>
          <w:szCs w:val="18"/>
        </w:rPr>
        <w:t>();</w:t>
      </w:r>
    </w:p>
    <w:p w:rsidR="00A031DB" w:rsidRPr="00A031DB" w:rsidRDefault="00A031DB" w:rsidP="00950729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>};</w:t>
      </w:r>
    </w:p>
    <w:p w:rsidR="00A031DB" w:rsidRPr="00A031DB" w:rsidRDefault="00A031DB" w:rsidP="00A031DB">
      <w:pPr>
        <w:rPr>
          <w:sz w:val="18"/>
          <w:szCs w:val="18"/>
        </w:rPr>
      </w:pPr>
    </w:p>
    <w:p w:rsidR="00A031DB" w:rsidRPr="00A031DB" w:rsidRDefault="00A031DB" w:rsidP="00A031DB">
      <w:pPr>
        <w:rPr>
          <w:sz w:val="18"/>
          <w:szCs w:val="18"/>
        </w:rPr>
      </w:pPr>
      <w:proofErr w:type="gramStart"/>
      <w:r w:rsidRPr="00A031DB">
        <w:rPr>
          <w:sz w:val="18"/>
          <w:szCs w:val="18"/>
        </w:rPr>
        <w:t>class</w:t>
      </w:r>
      <w:proofErr w:type="gramEnd"/>
      <w:r w:rsidRPr="00A031DB">
        <w:rPr>
          <w:sz w:val="18"/>
          <w:szCs w:val="18"/>
        </w:rPr>
        <w:t xml:space="preserve"> Bill {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protected</w:t>
      </w:r>
      <w:proofErr w:type="gramEnd"/>
      <w:r w:rsidRPr="00A031DB">
        <w:rPr>
          <w:sz w:val="18"/>
          <w:szCs w:val="18"/>
        </w:rPr>
        <w:t>: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float</w:t>
      </w:r>
      <w:proofErr w:type="gramEnd"/>
      <w:r w:rsidRPr="00A031DB">
        <w:rPr>
          <w:sz w:val="18"/>
          <w:szCs w:val="18"/>
        </w:rPr>
        <w:t xml:space="preserve"> amount;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spellStart"/>
      <w:proofErr w:type="gramStart"/>
      <w:r w:rsidRPr="00A031DB">
        <w:rPr>
          <w:sz w:val="18"/>
          <w:szCs w:val="18"/>
        </w:rPr>
        <w:t>const</w:t>
      </w:r>
      <w:proofErr w:type="spellEnd"/>
      <w:proofErr w:type="gramEnd"/>
      <w:r w:rsidRPr="00A031DB">
        <w:rPr>
          <w:sz w:val="18"/>
          <w:szCs w:val="18"/>
        </w:rPr>
        <w:t xml:space="preserve"> static float tax=0.19;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spellStart"/>
      <w:proofErr w:type="gramStart"/>
      <w:r w:rsidRPr="00A031DB">
        <w:rPr>
          <w:sz w:val="18"/>
          <w:szCs w:val="18"/>
        </w:rPr>
        <w:t>const</w:t>
      </w:r>
      <w:proofErr w:type="spellEnd"/>
      <w:proofErr w:type="gramEnd"/>
      <w:r w:rsidRPr="00A031DB">
        <w:rPr>
          <w:sz w:val="18"/>
          <w:szCs w:val="18"/>
        </w:rPr>
        <w:t xml:space="preserve"> static </w:t>
      </w:r>
      <w:proofErr w:type="spellStart"/>
      <w:r w:rsidRPr="00A031DB">
        <w:rPr>
          <w:sz w:val="18"/>
          <w:szCs w:val="18"/>
        </w:rPr>
        <w:t>int</w:t>
      </w:r>
      <w:proofErr w:type="spell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PricePerDay</w:t>
      </w:r>
      <w:proofErr w:type="spellEnd"/>
      <w:r w:rsidRPr="00A031DB">
        <w:rPr>
          <w:sz w:val="18"/>
          <w:szCs w:val="18"/>
        </w:rPr>
        <w:t>=5000;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  <w:t>Customer* Client;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  <w:t xml:space="preserve">Check* </w:t>
      </w:r>
      <w:proofErr w:type="spellStart"/>
      <w:r w:rsidRPr="00A031DB">
        <w:rPr>
          <w:sz w:val="18"/>
          <w:szCs w:val="18"/>
        </w:rPr>
        <w:t>checkInOut</w:t>
      </w:r>
      <w:proofErr w:type="spellEnd"/>
      <w:r w:rsidRPr="00A031DB">
        <w:rPr>
          <w:sz w:val="18"/>
          <w:szCs w:val="18"/>
        </w:rPr>
        <w:t>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public</w:t>
      </w:r>
      <w:proofErr w:type="gramEnd"/>
      <w:r w:rsidRPr="00A031DB">
        <w:rPr>
          <w:sz w:val="18"/>
          <w:szCs w:val="18"/>
        </w:rPr>
        <w:t>: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static</w:t>
      </w:r>
      <w:proofErr w:type="gram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int</w:t>
      </w:r>
      <w:proofErr w:type="spell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billNo</w:t>
      </w:r>
      <w:proofErr w:type="spellEnd"/>
      <w:r w:rsidRPr="00A031DB">
        <w:rPr>
          <w:sz w:val="18"/>
          <w:szCs w:val="18"/>
        </w:rPr>
        <w:t>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Bill(</w:t>
      </w:r>
      <w:proofErr w:type="gramEnd"/>
      <w:r w:rsidRPr="00A031DB">
        <w:rPr>
          <w:sz w:val="18"/>
          <w:szCs w:val="18"/>
        </w:rPr>
        <w:t>);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float</w:t>
      </w:r>
      <w:proofErr w:type="gram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getAmount</w:t>
      </w:r>
      <w:proofErr w:type="spellEnd"/>
      <w:r w:rsidRPr="00A031DB">
        <w:rPr>
          <w:sz w:val="18"/>
          <w:szCs w:val="18"/>
        </w:rPr>
        <w:t>();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float</w:t>
      </w:r>
      <w:proofErr w:type="gram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getTaxedAmount</w:t>
      </w:r>
      <w:proofErr w:type="spellEnd"/>
      <w:r w:rsidRPr="00A031DB">
        <w:rPr>
          <w:sz w:val="18"/>
          <w:szCs w:val="18"/>
        </w:rPr>
        <w:t>();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lastRenderedPageBreak/>
        <w:tab/>
      </w: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float</w:t>
      </w:r>
      <w:proofErr w:type="gram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calculateRoomBill</w:t>
      </w:r>
      <w:proofErr w:type="spellEnd"/>
      <w:r w:rsidRPr="00A031DB">
        <w:rPr>
          <w:sz w:val="18"/>
          <w:szCs w:val="18"/>
        </w:rPr>
        <w:t>(Customer *</w:t>
      </w:r>
      <w:proofErr w:type="spellStart"/>
      <w:r w:rsidRPr="00A031DB">
        <w:rPr>
          <w:sz w:val="18"/>
          <w:szCs w:val="18"/>
        </w:rPr>
        <w:t>C,Check</w:t>
      </w:r>
      <w:proofErr w:type="spellEnd"/>
      <w:r w:rsidRPr="00A031DB">
        <w:rPr>
          <w:sz w:val="18"/>
          <w:szCs w:val="18"/>
        </w:rPr>
        <w:t xml:space="preserve"> *DT);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static</w:t>
      </w:r>
      <w:proofErr w:type="gram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int</w:t>
      </w:r>
      <w:proofErr w:type="spell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getBillNo</w:t>
      </w:r>
      <w:proofErr w:type="spellEnd"/>
      <w:r w:rsidRPr="00A031DB">
        <w:rPr>
          <w:sz w:val="18"/>
          <w:szCs w:val="18"/>
        </w:rPr>
        <w:t>();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void</w:t>
      </w:r>
      <w:proofErr w:type="gram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DisplayBill</w:t>
      </w:r>
      <w:proofErr w:type="spellEnd"/>
      <w:r w:rsidRPr="00A031DB">
        <w:rPr>
          <w:sz w:val="18"/>
          <w:szCs w:val="18"/>
        </w:rPr>
        <w:t>();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void</w:t>
      </w:r>
      <w:proofErr w:type="gram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setAmount</w:t>
      </w:r>
      <w:proofErr w:type="spellEnd"/>
      <w:r w:rsidRPr="00A031DB">
        <w:rPr>
          <w:sz w:val="18"/>
          <w:szCs w:val="18"/>
        </w:rPr>
        <w:t>(float n);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static</w:t>
      </w:r>
      <w:proofErr w:type="gram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int</w:t>
      </w:r>
      <w:proofErr w:type="spell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getPricePerDay</w:t>
      </w:r>
      <w:proofErr w:type="spellEnd"/>
      <w:r w:rsidRPr="00A031DB">
        <w:rPr>
          <w:sz w:val="18"/>
          <w:szCs w:val="18"/>
        </w:rPr>
        <w:t>();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float</w:t>
      </w:r>
      <w:proofErr w:type="gram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calculateFoodBill</w:t>
      </w:r>
      <w:proofErr w:type="spellEnd"/>
      <w:r w:rsidRPr="00A031DB">
        <w:rPr>
          <w:sz w:val="18"/>
          <w:szCs w:val="18"/>
        </w:rPr>
        <w:t>(Customer *C);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friend</w:t>
      </w:r>
      <w:proofErr w:type="gramEnd"/>
      <w:r w:rsidRPr="00A031DB">
        <w:rPr>
          <w:sz w:val="18"/>
          <w:szCs w:val="18"/>
        </w:rPr>
        <w:t xml:space="preserve"> Bill operator +(Bill &amp; </w:t>
      </w:r>
      <w:proofErr w:type="spellStart"/>
      <w:r w:rsidRPr="00A031DB">
        <w:rPr>
          <w:sz w:val="18"/>
          <w:szCs w:val="18"/>
        </w:rPr>
        <w:t>lhs,Bill</w:t>
      </w:r>
      <w:proofErr w:type="spellEnd"/>
      <w:r w:rsidRPr="00A031DB">
        <w:rPr>
          <w:sz w:val="18"/>
          <w:szCs w:val="18"/>
        </w:rPr>
        <w:t xml:space="preserve"> &amp;</w:t>
      </w:r>
      <w:proofErr w:type="spellStart"/>
      <w:r w:rsidRPr="00A031DB">
        <w:rPr>
          <w:sz w:val="18"/>
          <w:szCs w:val="18"/>
        </w:rPr>
        <w:t>rhs</w:t>
      </w:r>
      <w:proofErr w:type="spellEnd"/>
      <w:r w:rsidRPr="00A031DB">
        <w:rPr>
          <w:sz w:val="18"/>
          <w:szCs w:val="18"/>
        </w:rPr>
        <w:t>);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friend</w:t>
      </w:r>
      <w:proofErr w:type="gramEnd"/>
      <w:r w:rsidRPr="00A031DB">
        <w:rPr>
          <w:sz w:val="18"/>
          <w:szCs w:val="18"/>
        </w:rPr>
        <w:t xml:space="preserve"> Bill operator -(Bill &amp; </w:t>
      </w:r>
      <w:proofErr w:type="spellStart"/>
      <w:r w:rsidRPr="00A031DB">
        <w:rPr>
          <w:sz w:val="18"/>
          <w:szCs w:val="18"/>
        </w:rPr>
        <w:t>lhs,Bill</w:t>
      </w:r>
      <w:proofErr w:type="spellEnd"/>
      <w:r w:rsidRPr="00A031DB">
        <w:rPr>
          <w:sz w:val="18"/>
          <w:szCs w:val="18"/>
        </w:rPr>
        <w:t xml:space="preserve"> &amp;</w:t>
      </w:r>
      <w:proofErr w:type="spellStart"/>
      <w:r w:rsidRPr="00A031DB">
        <w:rPr>
          <w:sz w:val="18"/>
          <w:szCs w:val="18"/>
        </w:rPr>
        <w:t>rhs</w:t>
      </w:r>
      <w:proofErr w:type="spellEnd"/>
      <w:r w:rsidRPr="00A031DB">
        <w:rPr>
          <w:sz w:val="18"/>
          <w:szCs w:val="18"/>
        </w:rPr>
        <w:t>);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friend</w:t>
      </w:r>
      <w:proofErr w:type="gramEnd"/>
      <w:r w:rsidRPr="00A031DB">
        <w:rPr>
          <w:sz w:val="18"/>
          <w:szCs w:val="18"/>
        </w:rPr>
        <w:t xml:space="preserve"> float operator ++(Bill &amp; </w:t>
      </w:r>
      <w:proofErr w:type="spellStart"/>
      <w:r w:rsidRPr="00A031DB">
        <w:rPr>
          <w:sz w:val="18"/>
          <w:szCs w:val="18"/>
        </w:rPr>
        <w:t>obj</w:t>
      </w:r>
      <w:proofErr w:type="spellEnd"/>
      <w:r w:rsidRPr="00A031DB">
        <w:rPr>
          <w:sz w:val="18"/>
          <w:szCs w:val="18"/>
        </w:rPr>
        <w:t>);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friend</w:t>
      </w:r>
      <w:proofErr w:type="gramEnd"/>
      <w:r w:rsidRPr="00A031DB">
        <w:rPr>
          <w:sz w:val="18"/>
          <w:szCs w:val="18"/>
        </w:rPr>
        <w:t xml:space="preserve"> float operator --(Bill &amp; </w:t>
      </w:r>
      <w:proofErr w:type="spellStart"/>
      <w:r w:rsidRPr="00A031DB">
        <w:rPr>
          <w:sz w:val="18"/>
          <w:szCs w:val="18"/>
        </w:rPr>
        <w:t>obj</w:t>
      </w:r>
      <w:proofErr w:type="spellEnd"/>
      <w:r w:rsidRPr="00A031DB">
        <w:rPr>
          <w:sz w:val="18"/>
          <w:szCs w:val="18"/>
        </w:rPr>
        <w:t>);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float</w:t>
      </w:r>
      <w:proofErr w:type="gramEnd"/>
      <w:r w:rsidRPr="00A031DB">
        <w:rPr>
          <w:sz w:val="18"/>
          <w:szCs w:val="18"/>
        </w:rPr>
        <w:t xml:space="preserve"> operator ++(</w:t>
      </w:r>
      <w:proofErr w:type="spellStart"/>
      <w:r w:rsidRPr="00A031DB">
        <w:rPr>
          <w:sz w:val="18"/>
          <w:szCs w:val="18"/>
        </w:rPr>
        <w:t>int</w:t>
      </w:r>
      <w:proofErr w:type="spellEnd"/>
      <w:r w:rsidRPr="00A031DB">
        <w:rPr>
          <w:sz w:val="18"/>
          <w:szCs w:val="18"/>
        </w:rPr>
        <w:t>);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float</w:t>
      </w:r>
      <w:proofErr w:type="gramEnd"/>
      <w:r w:rsidRPr="00A031DB">
        <w:rPr>
          <w:sz w:val="18"/>
          <w:szCs w:val="18"/>
        </w:rPr>
        <w:t xml:space="preserve"> operator --(</w:t>
      </w:r>
      <w:proofErr w:type="spellStart"/>
      <w:r w:rsidRPr="00A031DB">
        <w:rPr>
          <w:sz w:val="18"/>
          <w:szCs w:val="18"/>
        </w:rPr>
        <w:t>int</w:t>
      </w:r>
      <w:proofErr w:type="spellEnd"/>
      <w:r w:rsidRPr="00A031DB">
        <w:rPr>
          <w:sz w:val="18"/>
          <w:szCs w:val="18"/>
        </w:rPr>
        <w:t>);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>};</w:t>
      </w:r>
    </w:p>
    <w:p w:rsidR="00A031DB" w:rsidRPr="00A031DB" w:rsidRDefault="00A031DB" w:rsidP="00A031DB">
      <w:pPr>
        <w:rPr>
          <w:sz w:val="18"/>
          <w:szCs w:val="18"/>
        </w:rPr>
      </w:pPr>
      <w:proofErr w:type="gramStart"/>
      <w:r w:rsidRPr="00A031DB">
        <w:rPr>
          <w:sz w:val="18"/>
          <w:szCs w:val="18"/>
        </w:rPr>
        <w:t>class</w:t>
      </w:r>
      <w:proofErr w:type="gramEnd"/>
      <w:r w:rsidRPr="00A031DB">
        <w:rPr>
          <w:sz w:val="18"/>
          <w:szCs w:val="18"/>
        </w:rPr>
        <w:t xml:space="preserve"> Check {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protected</w:t>
      </w:r>
      <w:proofErr w:type="gramEnd"/>
      <w:r w:rsidRPr="00A031DB">
        <w:rPr>
          <w:sz w:val="18"/>
          <w:szCs w:val="18"/>
        </w:rPr>
        <w:t>: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spellStart"/>
      <w:r w:rsidRPr="00A031DB">
        <w:rPr>
          <w:sz w:val="18"/>
          <w:szCs w:val="18"/>
        </w:rPr>
        <w:t>DateTime</w:t>
      </w:r>
      <w:proofErr w:type="spellEnd"/>
      <w:r w:rsidRPr="00A031DB">
        <w:rPr>
          <w:sz w:val="18"/>
          <w:szCs w:val="18"/>
        </w:rPr>
        <w:t xml:space="preserve"> *</w:t>
      </w:r>
      <w:proofErr w:type="spellStart"/>
      <w:r w:rsidRPr="00A031DB">
        <w:rPr>
          <w:sz w:val="18"/>
          <w:szCs w:val="18"/>
        </w:rPr>
        <w:t>dateIn</w:t>
      </w:r>
      <w:proofErr w:type="spellEnd"/>
      <w:r w:rsidRPr="00A031DB">
        <w:rPr>
          <w:sz w:val="18"/>
          <w:szCs w:val="18"/>
        </w:rPr>
        <w:t>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spellStart"/>
      <w:r w:rsidRPr="00A031DB">
        <w:rPr>
          <w:sz w:val="18"/>
          <w:szCs w:val="18"/>
        </w:rPr>
        <w:t>DateTime</w:t>
      </w:r>
      <w:proofErr w:type="spellEnd"/>
      <w:r w:rsidRPr="00A031DB">
        <w:rPr>
          <w:sz w:val="18"/>
          <w:szCs w:val="18"/>
        </w:rPr>
        <w:t xml:space="preserve"> *</w:t>
      </w:r>
      <w:proofErr w:type="spellStart"/>
      <w:r w:rsidRPr="00A031DB">
        <w:rPr>
          <w:sz w:val="18"/>
          <w:szCs w:val="18"/>
        </w:rPr>
        <w:t>dateOut</w:t>
      </w:r>
      <w:proofErr w:type="spellEnd"/>
      <w:r w:rsidRPr="00A031DB">
        <w:rPr>
          <w:sz w:val="18"/>
          <w:szCs w:val="18"/>
        </w:rPr>
        <w:t>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public</w:t>
      </w:r>
      <w:proofErr w:type="gramEnd"/>
      <w:r w:rsidRPr="00A031DB">
        <w:rPr>
          <w:sz w:val="18"/>
          <w:szCs w:val="18"/>
        </w:rPr>
        <w:t>: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Check(</w:t>
      </w:r>
      <w:proofErr w:type="gramEnd"/>
      <w:r w:rsidRPr="00A031DB">
        <w:rPr>
          <w:sz w:val="18"/>
          <w:szCs w:val="18"/>
        </w:rPr>
        <w:t>);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Check(</w:t>
      </w:r>
      <w:proofErr w:type="spellStart"/>
      <w:proofErr w:type="gramEnd"/>
      <w:r w:rsidRPr="00A031DB">
        <w:rPr>
          <w:sz w:val="18"/>
          <w:szCs w:val="18"/>
        </w:rPr>
        <w:t>const</w:t>
      </w:r>
      <w:proofErr w:type="spellEnd"/>
      <w:r w:rsidRPr="00A031DB">
        <w:rPr>
          <w:sz w:val="18"/>
          <w:szCs w:val="18"/>
        </w:rPr>
        <w:t xml:space="preserve"> Check&amp; </w:t>
      </w:r>
      <w:proofErr w:type="spellStart"/>
      <w:r w:rsidRPr="00A031DB">
        <w:rPr>
          <w:sz w:val="18"/>
          <w:szCs w:val="18"/>
        </w:rPr>
        <w:t>obj</w:t>
      </w:r>
      <w:proofErr w:type="spellEnd"/>
      <w:r w:rsidRPr="00A031DB">
        <w:rPr>
          <w:sz w:val="18"/>
          <w:szCs w:val="18"/>
        </w:rPr>
        <w:t>);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spellStart"/>
      <w:r w:rsidRPr="00A031DB">
        <w:rPr>
          <w:sz w:val="18"/>
          <w:szCs w:val="18"/>
        </w:rPr>
        <w:t>DateTime</w:t>
      </w:r>
      <w:proofErr w:type="spellEnd"/>
      <w:r w:rsidRPr="00A031DB">
        <w:rPr>
          <w:sz w:val="18"/>
          <w:szCs w:val="18"/>
        </w:rPr>
        <w:t xml:space="preserve">* </w:t>
      </w:r>
      <w:proofErr w:type="spellStart"/>
      <w:proofErr w:type="gramStart"/>
      <w:r w:rsidRPr="00A031DB">
        <w:rPr>
          <w:sz w:val="18"/>
          <w:szCs w:val="18"/>
        </w:rPr>
        <w:t>getDateIn</w:t>
      </w:r>
      <w:proofErr w:type="spellEnd"/>
      <w:r w:rsidRPr="00A031DB">
        <w:rPr>
          <w:sz w:val="18"/>
          <w:szCs w:val="18"/>
        </w:rPr>
        <w:t>(</w:t>
      </w:r>
      <w:proofErr w:type="gramEnd"/>
      <w:r w:rsidRPr="00A031DB">
        <w:rPr>
          <w:sz w:val="18"/>
          <w:szCs w:val="18"/>
        </w:rPr>
        <w:t>);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spellStart"/>
      <w:r w:rsidRPr="00A031DB">
        <w:rPr>
          <w:sz w:val="18"/>
          <w:szCs w:val="18"/>
        </w:rPr>
        <w:t>DateTime</w:t>
      </w:r>
      <w:proofErr w:type="spellEnd"/>
      <w:r w:rsidRPr="00A031DB">
        <w:rPr>
          <w:sz w:val="18"/>
          <w:szCs w:val="18"/>
        </w:rPr>
        <w:t xml:space="preserve">* </w:t>
      </w:r>
      <w:proofErr w:type="spellStart"/>
      <w:proofErr w:type="gramStart"/>
      <w:r w:rsidRPr="00A031DB">
        <w:rPr>
          <w:sz w:val="18"/>
          <w:szCs w:val="18"/>
        </w:rPr>
        <w:t>getDateOut</w:t>
      </w:r>
      <w:proofErr w:type="spellEnd"/>
      <w:r w:rsidRPr="00A031DB">
        <w:rPr>
          <w:sz w:val="18"/>
          <w:szCs w:val="18"/>
        </w:rPr>
        <w:t>(</w:t>
      </w:r>
      <w:proofErr w:type="gramEnd"/>
      <w:r w:rsidRPr="00A031DB">
        <w:rPr>
          <w:sz w:val="18"/>
          <w:szCs w:val="18"/>
        </w:rPr>
        <w:t>);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  <w:t xml:space="preserve">//void </w:t>
      </w:r>
      <w:proofErr w:type="spellStart"/>
      <w:proofErr w:type="gramStart"/>
      <w:r w:rsidRPr="00A031DB">
        <w:rPr>
          <w:sz w:val="18"/>
          <w:szCs w:val="18"/>
        </w:rPr>
        <w:t>makeRoomEmpty</w:t>
      </w:r>
      <w:proofErr w:type="spellEnd"/>
      <w:r w:rsidRPr="00A031DB">
        <w:rPr>
          <w:sz w:val="18"/>
          <w:szCs w:val="18"/>
        </w:rPr>
        <w:t>(</w:t>
      </w:r>
      <w:proofErr w:type="gramEnd"/>
      <w:r w:rsidRPr="00A031DB">
        <w:rPr>
          <w:sz w:val="18"/>
          <w:szCs w:val="18"/>
        </w:rPr>
        <w:t>Customer &amp;C);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void</w:t>
      </w:r>
      <w:proofErr w:type="gram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setDateTimeIn</w:t>
      </w:r>
      <w:proofErr w:type="spellEnd"/>
      <w:r w:rsidRPr="00A031DB">
        <w:rPr>
          <w:sz w:val="18"/>
          <w:szCs w:val="18"/>
        </w:rPr>
        <w:t>(</w:t>
      </w:r>
      <w:proofErr w:type="spellStart"/>
      <w:r w:rsidRPr="00A031DB">
        <w:rPr>
          <w:sz w:val="18"/>
          <w:szCs w:val="18"/>
        </w:rPr>
        <w:t>int</w:t>
      </w:r>
      <w:proofErr w:type="spell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h,int</w:t>
      </w:r>
      <w:proofErr w:type="spell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m,int</w:t>
      </w:r>
      <w:proofErr w:type="spell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d,int</w:t>
      </w:r>
      <w:proofErr w:type="spell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mo,int</w:t>
      </w:r>
      <w:proofErr w:type="spellEnd"/>
      <w:r w:rsidRPr="00A031DB">
        <w:rPr>
          <w:sz w:val="18"/>
          <w:szCs w:val="18"/>
        </w:rPr>
        <w:t xml:space="preserve"> y);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void</w:t>
      </w:r>
      <w:proofErr w:type="gram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setDateTimeOut</w:t>
      </w:r>
      <w:proofErr w:type="spellEnd"/>
      <w:r w:rsidRPr="00A031DB">
        <w:rPr>
          <w:sz w:val="18"/>
          <w:szCs w:val="18"/>
        </w:rPr>
        <w:t>(</w:t>
      </w:r>
      <w:proofErr w:type="spellStart"/>
      <w:r w:rsidRPr="00A031DB">
        <w:rPr>
          <w:sz w:val="18"/>
          <w:szCs w:val="18"/>
        </w:rPr>
        <w:t>int</w:t>
      </w:r>
      <w:proofErr w:type="spell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h,int</w:t>
      </w:r>
      <w:proofErr w:type="spell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m,int</w:t>
      </w:r>
      <w:proofErr w:type="spell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d,int</w:t>
      </w:r>
      <w:proofErr w:type="spell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mo,int</w:t>
      </w:r>
      <w:proofErr w:type="spellEnd"/>
      <w:r w:rsidRPr="00A031DB">
        <w:rPr>
          <w:sz w:val="18"/>
          <w:szCs w:val="18"/>
        </w:rPr>
        <w:t xml:space="preserve"> y);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>};</w:t>
      </w:r>
    </w:p>
    <w:p w:rsidR="00A031DB" w:rsidRPr="00A031DB" w:rsidRDefault="00A031DB" w:rsidP="00A031DB">
      <w:pPr>
        <w:rPr>
          <w:sz w:val="18"/>
          <w:szCs w:val="18"/>
        </w:rPr>
      </w:pPr>
      <w:proofErr w:type="gramStart"/>
      <w:r w:rsidRPr="00A031DB">
        <w:rPr>
          <w:sz w:val="18"/>
          <w:szCs w:val="18"/>
        </w:rPr>
        <w:t>class</w:t>
      </w:r>
      <w:proofErr w:type="gram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DateTime</w:t>
      </w:r>
      <w:proofErr w:type="spellEnd"/>
      <w:r w:rsidRPr="00A031DB">
        <w:rPr>
          <w:sz w:val="18"/>
          <w:szCs w:val="18"/>
        </w:rPr>
        <w:t xml:space="preserve"> {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protected</w:t>
      </w:r>
      <w:proofErr w:type="gramEnd"/>
      <w:r w:rsidRPr="00A031DB">
        <w:rPr>
          <w:sz w:val="18"/>
          <w:szCs w:val="18"/>
        </w:rPr>
        <w:t>: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spellStart"/>
      <w:proofErr w:type="gramStart"/>
      <w:r w:rsidRPr="00A031DB">
        <w:rPr>
          <w:sz w:val="18"/>
          <w:szCs w:val="18"/>
        </w:rPr>
        <w:t>int</w:t>
      </w:r>
      <w:proofErr w:type="spellEnd"/>
      <w:proofErr w:type="gram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hour,min,day,month,year</w:t>
      </w:r>
      <w:proofErr w:type="spellEnd"/>
      <w:r w:rsidRPr="00A031DB">
        <w:rPr>
          <w:sz w:val="18"/>
          <w:szCs w:val="18"/>
        </w:rPr>
        <w:t>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lastRenderedPageBreak/>
        <w:tab/>
      </w:r>
      <w:proofErr w:type="gramStart"/>
      <w:r w:rsidRPr="00A031DB">
        <w:rPr>
          <w:sz w:val="18"/>
          <w:szCs w:val="18"/>
        </w:rPr>
        <w:t>public</w:t>
      </w:r>
      <w:proofErr w:type="gramEnd"/>
      <w:r w:rsidRPr="00A031DB">
        <w:rPr>
          <w:sz w:val="18"/>
          <w:szCs w:val="18"/>
        </w:rPr>
        <w:t>: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spellStart"/>
      <w:proofErr w:type="gramStart"/>
      <w:r w:rsidRPr="00A031DB">
        <w:rPr>
          <w:sz w:val="18"/>
          <w:szCs w:val="18"/>
        </w:rPr>
        <w:t>DataTime</w:t>
      </w:r>
      <w:proofErr w:type="spellEnd"/>
      <w:r w:rsidRPr="00A031DB">
        <w:rPr>
          <w:sz w:val="18"/>
          <w:szCs w:val="18"/>
        </w:rPr>
        <w:t>(</w:t>
      </w:r>
      <w:proofErr w:type="gramEnd"/>
      <w:r w:rsidRPr="00A031DB">
        <w:rPr>
          <w:sz w:val="18"/>
          <w:szCs w:val="18"/>
        </w:rPr>
        <w:t>);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spellStart"/>
      <w:proofErr w:type="gramStart"/>
      <w:r w:rsidRPr="00A031DB">
        <w:rPr>
          <w:sz w:val="18"/>
          <w:szCs w:val="18"/>
        </w:rPr>
        <w:t>DateTime</w:t>
      </w:r>
      <w:proofErr w:type="spellEnd"/>
      <w:r w:rsidRPr="00A031DB">
        <w:rPr>
          <w:sz w:val="18"/>
          <w:szCs w:val="18"/>
        </w:rPr>
        <w:t>(</w:t>
      </w:r>
      <w:proofErr w:type="spellStart"/>
      <w:proofErr w:type="gramEnd"/>
      <w:r w:rsidRPr="00A031DB">
        <w:rPr>
          <w:sz w:val="18"/>
          <w:szCs w:val="18"/>
        </w:rPr>
        <w:t>int,int,int,int,int</w:t>
      </w:r>
      <w:proofErr w:type="spellEnd"/>
      <w:r w:rsidRPr="00A031DB">
        <w:rPr>
          <w:sz w:val="18"/>
          <w:szCs w:val="18"/>
        </w:rPr>
        <w:t>);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spellStart"/>
      <w:proofErr w:type="gramStart"/>
      <w:r w:rsidRPr="00A031DB">
        <w:rPr>
          <w:sz w:val="18"/>
          <w:szCs w:val="18"/>
        </w:rPr>
        <w:t>int</w:t>
      </w:r>
      <w:proofErr w:type="spellEnd"/>
      <w:proofErr w:type="gram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getHour</w:t>
      </w:r>
      <w:proofErr w:type="spellEnd"/>
      <w:r w:rsidRPr="00A031DB">
        <w:rPr>
          <w:sz w:val="18"/>
          <w:szCs w:val="18"/>
        </w:rPr>
        <w:t>();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spellStart"/>
      <w:proofErr w:type="gramStart"/>
      <w:r w:rsidRPr="00A031DB">
        <w:rPr>
          <w:sz w:val="18"/>
          <w:szCs w:val="18"/>
        </w:rPr>
        <w:t>int</w:t>
      </w:r>
      <w:proofErr w:type="spellEnd"/>
      <w:proofErr w:type="gram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getMin</w:t>
      </w:r>
      <w:proofErr w:type="spellEnd"/>
      <w:r w:rsidRPr="00A031DB">
        <w:rPr>
          <w:sz w:val="18"/>
          <w:szCs w:val="18"/>
        </w:rPr>
        <w:t>();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spellStart"/>
      <w:proofErr w:type="gramStart"/>
      <w:r w:rsidRPr="00A031DB">
        <w:rPr>
          <w:sz w:val="18"/>
          <w:szCs w:val="18"/>
        </w:rPr>
        <w:t>int</w:t>
      </w:r>
      <w:proofErr w:type="spellEnd"/>
      <w:proofErr w:type="gram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getDay</w:t>
      </w:r>
      <w:proofErr w:type="spellEnd"/>
      <w:r w:rsidRPr="00A031DB">
        <w:rPr>
          <w:sz w:val="18"/>
          <w:szCs w:val="18"/>
        </w:rPr>
        <w:t>();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spellStart"/>
      <w:proofErr w:type="gramStart"/>
      <w:r w:rsidRPr="00A031DB">
        <w:rPr>
          <w:sz w:val="18"/>
          <w:szCs w:val="18"/>
        </w:rPr>
        <w:t>int</w:t>
      </w:r>
      <w:proofErr w:type="spellEnd"/>
      <w:proofErr w:type="gram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getMonth</w:t>
      </w:r>
      <w:proofErr w:type="spellEnd"/>
      <w:r w:rsidRPr="00A031DB">
        <w:rPr>
          <w:sz w:val="18"/>
          <w:szCs w:val="18"/>
        </w:rPr>
        <w:t>();</w:t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lastRenderedPageBreak/>
        <w:tab/>
      </w:r>
      <w:r w:rsidRPr="00A031DB">
        <w:rPr>
          <w:sz w:val="18"/>
          <w:szCs w:val="18"/>
        </w:rPr>
        <w:tab/>
      </w:r>
      <w:proofErr w:type="spellStart"/>
      <w:proofErr w:type="gramStart"/>
      <w:r w:rsidRPr="00A031DB">
        <w:rPr>
          <w:sz w:val="18"/>
          <w:szCs w:val="18"/>
        </w:rPr>
        <w:t>int</w:t>
      </w:r>
      <w:proofErr w:type="spellEnd"/>
      <w:proofErr w:type="gram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getYear</w:t>
      </w:r>
      <w:proofErr w:type="spellEnd"/>
      <w:r w:rsidRPr="00A031DB">
        <w:rPr>
          <w:sz w:val="18"/>
          <w:szCs w:val="18"/>
        </w:rPr>
        <w:t>();</w:t>
      </w:r>
    </w:p>
    <w:p w:rsidR="00A031DB" w:rsidRPr="00A031DB" w:rsidRDefault="00A031DB" w:rsidP="00950729">
      <w:pPr>
        <w:ind w:left="720"/>
        <w:rPr>
          <w:sz w:val="18"/>
          <w:szCs w:val="18"/>
        </w:rPr>
      </w:pPr>
      <w:proofErr w:type="gramStart"/>
      <w:r w:rsidRPr="00A031DB">
        <w:rPr>
          <w:sz w:val="18"/>
          <w:szCs w:val="18"/>
        </w:rPr>
        <w:t>void</w:t>
      </w:r>
      <w:proofErr w:type="gram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setDateTime</w:t>
      </w:r>
      <w:proofErr w:type="spellEnd"/>
      <w:r w:rsidRPr="00A031DB">
        <w:rPr>
          <w:sz w:val="18"/>
          <w:szCs w:val="18"/>
        </w:rPr>
        <w:t>(</w:t>
      </w:r>
      <w:proofErr w:type="spellStart"/>
      <w:r w:rsidRPr="00A031DB">
        <w:rPr>
          <w:sz w:val="18"/>
          <w:szCs w:val="18"/>
        </w:rPr>
        <w:t>int</w:t>
      </w:r>
      <w:proofErr w:type="spell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hour,int</w:t>
      </w:r>
      <w:proofErr w:type="spell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min,int</w:t>
      </w:r>
      <w:proofErr w:type="spell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day,int</w:t>
      </w:r>
      <w:proofErr w:type="spell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month,int</w:t>
      </w:r>
      <w:proofErr w:type="spellEnd"/>
      <w:r w:rsidRPr="00A031DB">
        <w:rPr>
          <w:sz w:val="18"/>
          <w:szCs w:val="18"/>
        </w:rPr>
        <w:t xml:space="preserve"> year);</w:t>
      </w:r>
    </w:p>
    <w:p w:rsidR="00A031DB" w:rsidRPr="00A031DB" w:rsidRDefault="00A031DB" w:rsidP="00950729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</w:p>
    <w:p w:rsidR="00A031DB" w:rsidRPr="00A031DB" w:rsidRDefault="00A031DB" w:rsidP="00A031DB">
      <w:pPr>
        <w:rPr>
          <w:sz w:val="18"/>
          <w:szCs w:val="18"/>
        </w:rPr>
      </w:pPr>
      <w:r w:rsidRPr="00A031DB">
        <w:rPr>
          <w:sz w:val="18"/>
          <w:szCs w:val="18"/>
        </w:rPr>
        <w:tab/>
      </w:r>
      <w:r w:rsidRPr="00A031DB">
        <w:rPr>
          <w:sz w:val="18"/>
          <w:szCs w:val="18"/>
        </w:rPr>
        <w:tab/>
      </w:r>
      <w:proofErr w:type="gramStart"/>
      <w:r w:rsidRPr="00A031DB">
        <w:rPr>
          <w:sz w:val="18"/>
          <w:szCs w:val="18"/>
        </w:rPr>
        <w:t>void</w:t>
      </w:r>
      <w:proofErr w:type="gramEnd"/>
      <w:r w:rsidRPr="00A031DB">
        <w:rPr>
          <w:sz w:val="18"/>
          <w:szCs w:val="18"/>
        </w:rPr>
        <w:t xml:space="preserve"> </w:t>
      </w:r>
      <w:proofErr w:type="spellStart"/>
      <w:r w:rsidRPr="00A031DB">
        <w:rPr>
          <w:sz w:val="18"/>
          <w:szCs w:val="18"/>
        </w:rPr>
        <w:t>DisplayDateTime</w:t>
      </w:r>
      <w:proofErr w:type="spellEnd"/>
      <w:r w:rsidRPr="00A031DB">
        <w:rPr>
          <w:sz w:val="18"/>
          <w:szCs w:val="18"/>
        </w:rPr>
        <w:t>();</w:t>
      </w:r>
    </w:p>
    <w:p w:rsidR="00A031DB" w:rsidRPr="00A031DB" w:rsidRDefault="00A031DB" w:rsidP="00A031DB">
      <w:pPr>
        <w:rPr>
          <w:sz w:val="18"/>
          <w:szCs w:val="18"/>
        </w:rPr>
      </w:pPr>
    </w:p>
    <w:p w:rsidR="00F93A7A" w:rsidRDefault="00950729" w:rsidP="00A031DB">
      <w:pPr>
        <w:rPr>
          <w:sz w:val="18"/>
          <w:szCs w:val="18"/>
        </w:rPr>
      </w:pPr>
      <w:r>
        <w:rPr>
          <w:sz w:val="18"/>
          <w:szCs w:val="18"/>
        </w:rPr>
        <w:t xml:space="preserve">       </w:t>
      </w:r>
      <w:r w:rsidR="00A031DB" w:rsidRPr="00A031DB">
        <w:rPr>
          <w:sz w:val="18"/>
          <w:szCs w:val="18"/>
        </w:rPr>
        <w:t>};</w:t>
      </w:r>
    </w:p>
    <w:p w:rsidR="00A031DB" w:rsidRDefault="00A031DB" w:rsidP="008C0D13">
      <w:pPr>
        <w:rPr>
          <w:sz w:val="18"/>
          <w:szCs w:val="18"/>
        </w:rPr>
        <w:sectPr w:rsidR="00A031DB" w:rsidSect="00A031DB">
          <w:type w:val="continuous"/>
          <w:pgSz w:w="11909" w:h="16834" w:code="9"/>
          <w:pgMar w:top="1440" w:right="1440" w:bottom="1440" w:left="1440" w:header="706" w:footer="720" w:gutter="0"/>
          <w:cols w:num="2" w:space="285"/>
          <w:titlePg/>
          <w:docGrid w:linePitch="299"/>
        </w:sectPr>
      </w:pPr>
    </w:p>
    <w:p w:rsidR="00F93A7A" w:rsidRDefault="00F93A7A" w:rsidP="008C0D13">
      <w:pPr>
        <w:rPr>
          <w:sz w:val="18"/>
          <w:szCs w:val="18"/>
        </w:rPr>
      </w:pPr>
    </w:p>
    <w:p w:rsidR="00F93A7A" w:rsidRDefault="00F93A7A" w:rsidP="008C0D13">
      <w:pPr>
        <w:rPr>
          <w:sz w:val="18"/>
          <w:szCs w:val="18"/>
        </w:rPr>
      </w:pPr>
    </w:p>
    <w:p w:rsidR="001C27C5" w:rsidRDefault="00A031DB" w:rsidP="008C0D13">
      <w:pPr>
        <w:rPr>
          <w:sz w:val="18"/>
          <w:szCs w:val="18"/>
        </w:rPr>
      </w:pPr>
      <w:r>
        <w:rPr>
          <w:sz w:val="18"/>
          <w:szCs w:val="18"/>
        </w:rPr>
        <w:t xml:space="preserve">  </w:t>
      </w:r>
    </w:p>
    <w:p w:rsidR="00A031DB" w:rsidRDefault="00A031DB" w:rsidP="008C0D13">
      <w:pPr>
        <w:rPr>
          <w:sz w:val="18"/>
          <w:szCs w:val="18"/>
        </w:rPr>
      </w:pPr>
    </w:p>
    <w:p w:rsidR="00A031DB" w:rsidRDefault="00A031DB" w:rsidP="008C0D13">
      <w:pPr>
        <w:rPr>
          <w:sz w:val="18"/>
          <w:szCs w:val="18"/>
        </w:rPr>
      </w:pPr>
    </w:p>
    <w:p w:rsidR="00A031DB" w:rsidRDefault="00A031DB" w:rsidP="008C0D13">
      <w:pPr>
        <w:rPr>
          <w:sz w:val="18"/>
          <w:szCs w:val="18"/>
        </w:rPr>
      </w:pPr>
    </w:p>
    <w:p w:rsidR="00A031DB" w:rsidRDefault="00A031DB" w:rsidP="008C0D13">
      <w:pPr>
        <w:rPr>
          <w:sz w:val="18"/>
          <w:szCs w:val="18"/>
        </w:rPr>
      </w:pPr>
    </w:p>
    <w:p w:rsidR="00A031DB" w:rsidRDefault="00A031DB" w:rsidP="008C0D13">
      <w:pPr>
        <w:rPr>
          <w:sz w:val="18"/>
          <w:szCs w:val="18"/>
        </w:rPr>
      </w:pPr>
    </w:p>
    <w:p w:rsidR="00A031DB" w:rsidRDefault="00A031DB" w:rsidP="008C0D13">
      <w:pPr>
        <w:rPr>
          <w:sz w:val="18"/>
          <w:szCs w:val="18"/>
        </w:rPr>
      </w:pPr>
    </w:p>
    <w:p w:rsidR="00A031DB" w:rsidRDefault="00A031DB" w:rsidP="008C0D13">
      <w:pPr>
        <w:rPr>
          <w:sz w:val="18"/>
          <w:szCs w:val="18"/>
        </w:rPr>
      </w:pPr>
    </w:p>
    <w:p w:rsidR="00A031DB" w:rsidRDefault="00A031DB" w:rsidP="008C0D13">
      <w:pPr>
        <w:rPr>
          <w:sz w:val="18"/>
          <w:szCs w:val="18"/>
        </w:rPr>
      </w:pPr>
    </w:p>
    <w:p w:rsidR="00A031DB" w:rsidRDefault="00A031DB" w:rsidP="008C0D13">
      <w:pPr>
        <w:rPr>
          <w:sz w:val="18"/>
          <w:szCs w:val="18"/>
        </w:rPr>
      </w:pPr>
    </w:p>
    <w:p w:rsidR="00A031DB" w:rsidRDefault="00A031DB" w:rsidP="008C0D13">
      <w:pPr>
        <w:rPr>
          <w:sz w:val="18"/>
          <w:szCs w:val="18"/>
        </w:rPr>
      </w:pPr>
    </w:p>
    <w:p w:rsidR="00A031DB" w:rsidRDefault="00A031DB" w:rsidP="008C0D13">
      <w:pPr>
        <w:rPr>
          <w:sz w:val="18"/>
          <w:szCs w:val="18"/>
        </w:rPr>
      </w:pPr>
    </w:p>
    <w:p w:rsidR="00A031DB" w:rsidRDefault="00A031DB" w:rsidP="008C0D13">
      <w:pPr>
        <w:rPr>
          <w:sz w:val="18"/>
          <w:szCs w:val="18"/>
        </w:rPr>
      </w:pPr>
    </w:p>
    <w:p w:rsidR="00A031DB" w:rsidRDefault="00A031DB" w:rsidP="008C0D13">
      <w:pPr>
        <w:rPr>
          <w:sz w:val="18"/>
          <w:szCs w:val="18"/>
        </w:rPr>
      </w:pPr>
    </w:p>
    <w:p w:rsidR="00A031DB" w:rsidRDefault="00A031DB" w:rsidP="008C0D13">
      <w:pPr>
        <w:rPr>
          <w:sz w:val="18"/>
          <w:szCs w:val="18"/>
        </w:rPr>
      </w:pPr>
    </w:p>
    <w:p w:rsidR="00A031DB" w:rsidRDefault="00A031DB" w:rsidP="008C0D13">
      <w:pPr>
        <w:rPr>
          <w:sz w:val="18"/>
          <w:szCs w:val="18"/>
        </w:rPr>
      </w:pPr>
    </w:p>
    <w:p w:rsidR="00A031DB" w:rsidRDefault="00A031DB" w:rsidP="008C0D13">
      <w:pPr>
        <w:rPr>
          <w:sz w:val="18"/>
          <w:szCs w:val="18"/>
        </w:rPr>
      </w:pPr>
    </w:p>
    <w:p w:rsidR="00A031DB" w:rsidRDefault="00A031DB" w:rsidP="008C0D13">
      <w:pPr>
        <w:rPr>
          <w:sz w:val="18"/>
          <w:szCs w:val="18"/>
        </w:rPr>
      </w:pPr>
    </w:p>
    <w:p w:rsidR="00A031DB" w:rsidRDefault="00A031DB" w:rsidP="008C0D13">
      <w:pPr>
        <w:rPr>
          <w:sz w:val="18"/>
          <w:szCs w:val="18"/>
        </w:rPr>
      </w:pPr>
    </w:p>
    <w:p w:rsidR="006D574A" w:rsidRDefault="006D574A" w:rsidP="008C0D13">
      <w:pPr>
        <w:rPr>
          <w:sz w:val="18"/>
          <w:szCs w:val="18"/>
        </w:rPr>
      </w:pPr>
      <w:bookmarkStart w:id="24" w:name="_GoBack"/>
      <w:bookmarkEnd w:id="24"/>
    </w:p>
    <w:p w:rsidR="00A031DB" w:rsidRDefault="00A031DB" w:rsidP="008C0D13">
      <w:pPr>
        <w:rPr>
          <w:sz w:val="18"/>
          <w:szCs w:val="18"/>
        </w:rPr>
      </w:pPr>
    </w:p>
    <w:p w:rsidR="00533EAB" w:rsidRDefault="00533EAB" w:rsidP="00533EAB">
      <w:pPr>
        <w:pStyle w:val="Heading1"/>
      </w:pPr>
      <w:bookmarkStart w:id="25" w:name="_Toc483781032"/>
      <w:r>
        <w:lastRenderedPageBreak/>
        <w:t xml:space="preserve">5. </w:t>
      </w:r>
      <w:r w:rsidR="00B35987">
        <w:t>CLASS DIAGRAM:</w:t>
      </w:r>
      <w:bookmarkEnd w:id="25"/>
    </w:p>
    <w:p w:rsidR="00B35987" w:rsidRPr="00B35987" w:rsidRDefault="00C02253" w:rsidP="00B35987">
      <w:r>
        <w:rPr>
          <w:noProof/>
          <w:lang w:val="en-US" w:eastAsia="en-US"/>
        </w:rPr>
        <w:drawing>
          <wp:anchor distT="0" distB="0" distL="114300" distR="114300" simplePos="0" relativeHeight="251664896" behindDoc="1" locked="0" layoutInCell="1" allowOverlap="1">
            <wp:simplePos x="0" y="0"/>
            <wp:positionH relativeFrom="column">
              <wp:posOffset>-190500</wp:posOffset>
            </wp:positionH>
            <wp:positionV relativeFrom="paragraph">
              <wp:posOffset>755014</wp:posOffset>
            </wp:positionV>
            <wp:extent cx="6105052" cy="679132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otel Management Embaded with Time UM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145" cy="6793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B35987" w:rsidRPr="00B35987" w:rsidSect="006C43F5">
      <w:type w:val="continuous"/>
      <w:pgSz w:w="11909" w:h="16834" w:code="9"/>
      <w:pgMar w:top="1440" w:right="1440" w:bottom="1440" w:left="1440" w:header="706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D608E" w:rsidRDefault="00ED608E" w:rsidP="008C0D13">
      <w:r>
        <w:separator/>
      </w:r>
    </w:p>
  </w:endnote>
  <w:endnote w:type="continuationSeparator" w:id="0">
    <w:p w:rsidR="00ED608E" w:rsidRDefault="00ED608E" w:rsidP="008C0D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Arial Unicode MS"/>
    <w:charset w:val="8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jaVu Sans">
    <w:charset w:val="80"/>
    <w:family w:val="auto"/>
    <w:pitch w:val="variable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D608E" w:rsidRDefault="00ED608E" w:rsidP="008C0D13">
      <w:r>
        <w:separator/>
      </w:r>
    </w:p>
  </w:footnote>
  <w:footnote w:type="continuationSeparator" w:id="0">
    <w:p w:rsidR="00ED608E" w:rsidRDefault="00ED608E" w:rsidP="008C0D1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31DB" w:rsidRDefault="00A031DB" w:rsidP="008C0D13"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2"/>
    <w:multiLevelType w:val="multilevel"/>
    <w:tmpl w:val="00000002"/>
    <w:name w:val="LS1"/>
    <w:lvl w:ilvl="0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Trebuchet MS" w:hAnsi="Trebuchet MS" w:cs="Trebuchet MS"/>
        <w:color w:val="444444"/>
        <w:sz w:val="20"/>
        <w:szCs w:val="20"/>
        <w:u w:val="none"/>
        <w:shd w:val="clear" w:color="auto" w:fill="FFFFFF"/>
      </w:rPr>
    </w:lvl>
    <w:lvl w:ilvl="1">
      <w:start w:val="1"/>
      <w:numFmt w:val="bullet"/>
      <w:lvlText w:val=""/>
      <w:lvlJc w:val="left"/>
      <w:pPr>
        <w:tabs>
          <w:tab w:val="num" w:pos="1440"/>
        </w:tabs>
        <w:ind w:left="1440" w:hanging="360"/>
      </w:pPr>
      <w:rPr>
        <w:rFonts w:ascii="Wingdings 2" w:hAnsi="Wingdings 2"/>
        <w:u w:val="none"/>
      </w:rPr>
    </w:lvl>
    <w:lvl w:ilvl="2">
      <w:start w:val="1"/>
      <w:numFmt w:val="bullet"/>
      <w:lvlText w:val="■"/>
      <w:lvlJc w:val="left"/>
      <w:pPr>
        <w:tabs>
          <w:tab w:val="num" w:pos="2160"/>
        </w:tabs>
        <w:ind w:left="2160" w:hanging="180"/>
      </w:pPr>
      <w:rPr>
        <w:rFonts w:ascii="OpenSymbol" w:hAnsi="OpenSymbol"/>
        <w:u w:val="none"/>
      </w:rPr>
    </w:lvl>
    <w:lvl w:ilvl="3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/>
        <w:u w:val="none"/>
      </w:rPr>
    </w:lvl>
    <w:lvl w:ilvl="4">
      <w:start w:val="1"/>
      <w:numFmt w:val="bullet"/>
      <w:lvlText w:val=""/>
      <w:lvlJc w:val="left"/>
      <w:pPr>
        <w:tabs>
          <w:tab w:val="num" w:pos="3600"/>
        </w:tabs>
        <w:ind w:left="3600" w:hanging="360"/>
      </w:pPr>
      <w:rPr>
        <w:rFonts w:ascii="Wingdings 2" w:hAnsi="Wingdings 2"/>
        <w:u w:val="none"/>
      </w:rPr>
    </w:lvl>
    <w:lvl w:ilvl="5">
      <w:start w:val="1"/>
      <w:numFmt w:val="bullet"/>
      <w:lvlText w:val="■"/>
      <w:lvlJc w:val="left"/>
      <w:pPr>
        <w:tabs>
          <w:tab w:val="num" w:pos="4320"/>
        </w:tabs>
        <w:ind w:left="4320" w:hanging="180"/>
      </w:pPr>
      <w:rPr>
        <w:rFonts w:ascii="OpenSymbol" w:hAnsi="OpenSymbol"/>
        <w:u w:val="none"/>
      </w:rPr>
    </w:lvl>
    <w:lvl w:ilvl="6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/>
        <w:u w:val="none"/>
      </w:rPr>
    </w:lvl>
    <w:lvl w:ilvl="7">
      <w:start w:val="1"/>
      <w:numFmt w:val="bullet"/>
      <w:lvlText w:val=""/>
      <w:lvlJc w:val="left"/>
      <w:pPr>
        <w:tabs>
          <w:tab w:val="num" w:pos="5760"/>
        </w:tabs>
        <w:ind w:left="5760" w:hanging="360"/>
      </w:pPr>
      <w:rPr>
        <w:rFonts w:ascii="Wingdings 2" w:hAnsi="Wingdings 2"/>
        <w:u w:val="none"/>
      </w:rPr>
    </w:lvl>
    <w:lvl w:ilvl="8">
      <w:start w:val="1"/>
      <w:numFmt w:val="bullet"/>
      <w:lvlText w:val="■"/>
      <w:lvlJc w:val="left"/>
      <w:pPr>
        <w:tabs>
          <w:tab w:val="num" w:pos="6480"/>
        </w:tabs>
        <w:ind w:left="6480" w:hanging="180"/>
      </w:pPr>
      <w:rPr>
        <w:rFonts w:ascii="OpenSymbol" w:hAnsi="OpenSymbol"/>
        <w:u w:val="none"/>
      </w:rPr>
    </w:lvl>
  </w:abstractNum>
  <w:abstractNum w:abstractNumId="1">
    <w:nsid w:val="00000003"/>
    <w:multiLevelType w:val="multilevel"/>
    <w:tmpl w:val="00000003"/>
    <w:name w:val="LS2"/>
    <w:lvl w:ilvl="0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Arial" w:hAnsi="Arial" w:cs="Arial"/>
        <w:color w:val="58585A"/>
        <w:sz w:val="18"/>
        <w:szCs w:val="18"/>
        <w:u w:val="none"/>
      </w:rPr>
    </w:lvl>
    <w:lvl w:ilvl="1">
      <w:start w:val="1"/>
      <w:numFmt w:val="bullet"/>
      <w:lvlText w:val=""/>
      <w:lvlJc w:val="left"/>
      <w:pPr>
        <w:tabs>
          <w:tab w:val="num" w:pos="1440"/>
        </w:tabs>
        <w:ind w:left="1440" w:hanging="360"/>
      </w:pPr>
      <w:rPr>
        <w:rFonts w:ascii="Wingdings 2" w:hAnsi="Wingdings 2"/>
        <w:u w:val="none"/>
      </w:rPr>
    </w:lvl>
    <w:lvl w:ilvl="2">
      <w:start w:val="1"/>
      <w:numFmt w:val="bullet"/>
      <w:lvlText w:val="■"/>
      <w:lvlJc w:val="left"/>
      <w:pPr>
        <w:tabs>
          <w:tab w:val="num" w:pos="2160"/>
        </w:tabs>
        <w:ind w:left="2160" w:hanging="180"/>
      </w:pPr>
      <w:rPr>
        <w:rFonts w:ascii="OpenSymbol" w:hAnsi="OpenSymbol"/>
        <w:u w:val="none"/>
      </w:rPr>
    </w:lvl>
    <w:lvl w:ilvl="3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/>
        <w:u w:val="none"/>
      </w:rPr>
    </w:lvl>
    <w:lvl w:ilvl="4">
      <w:start w:val="1"/>
      <w:numFmt w:val="bullet"/>
      <w:lvlText w:val=""/>
      <w:lvlJc w:val="left"/>
      <w:pPr>
        <w:tabs>
          <w:tab w:val="num" w:pos="3600"/>
        </w:tabs>
        <w:ind w:left="3600" w:hanging="360"/>
      </w:pPr>
      <w:rPr>
        <w:rFonts w:ascii="Wingdings 2" w:hAnsi="Wingdings 2"/>
        <w:u w:val="none"/>
      </w:rPr>
    </w:lvl>
    <w:lvl w:ilvl="5">
      <w:start w:val="1"/>
      <w:numFmt w:val="bullet"/>
      <w:lvlText w:val="■"/>
      <w:lvlJc w:val="left"/>
      <w:pPr>
        <w:tabs>
          <w:tab w:val="num" w:pos="4320"/>
        </w:tabs>
        <w:ind w:left="4320" w:hanging="180"/>
      </w:pPr>
      <w:rPr>
        <w:rFonts w:ascii="OpenSymbol" w:hAnsi="OpenSymbol"/>
        <w:u w:val="none"/>
      </w:rPr>
    </w:lvl>
    <w:lvl w:ilvl="6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/>
        <w:u w:val="none"/>
      </w:rPr>
    </w:lvl>
    <w:lvl w:ilvl="7">
      <w:start w:val="1"/>
      <w:numFmt w:val="bullet"/>
      <w:lvlText w:val=""/>
      <w:lvlJc w:val="left"/>
      <w:pPr>
        <w:tabs>
          <w:tab w:val="num" w:pos="5760"/>
        </w:tabs>
        <w:ind w:left="5760" w:hanging="360"/>
      </w:pPr>
      <w:rPr>
        <w:rFonts w:ascii="Wingdings 2" w:hAnsi="Wingdings 2"/>
        <w:u w:val="none"/>
      </w:rPr>
    </w:lvl>
    <w:lvl w:ilvl="8">
      <w:start w:val="1"/>
      <w:numFmt w:val="bullet"/>
      <w:lvlText w:val="■"/>
      <w:lvlJc w:val="left"/>
      <w:pPr>
        <w:tabs>
          <w:tab w:val="num" w:pos="6480"/>
        </w:tabs>
        <w:ind w:left="6480" w:hanging="180"/>
      </w:pPr>
      <w:rPr>
        <w:rFonts w:ascii="OpenSymbol" w:hAnsi="OpenSymbol"/>
        <w:u w:val="none"/>
      </w:rPr>
    </w:lvl>
  </w:abstractNum>
  <w:abstractNum w:abstractNumId="2">
    <w:nsid w:val="00000004"/>
    <w:multiLevelType w:val="multilevel"/>
    <w:tmpl w:val="00000004"/>
    <w:name w:val="LS3"/>
    <w:lvl w:ilvl="0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Trebuchet MS" w:hAnsi="Trebuchet MS" w:cs="Trebuchet MS"/>
        <w:color w:val="444444"/>
        <w:sz w:val="20"/>
        <w:szCs w:val="20"/>
        <w:u w:val="none"/>
        <w:shd w:val="clear" w:color="auto" w:fill="FFFFFF"/>
      </w:rPr>
    </w:lvl>
    <w:lvl w:ilvl="1">
      <w:start w:val="1"/>
      <w:numFmt w:val="bullet"/>
      <w:lvlText w:val=""/>
      <w:lvlJc w:val="left"/>
      <w:pPr>
        <w:tabs>
          <w:tab w:val="num" w:pos="1440"/>
        </w:tabs>
        <w:ind w:left="1440" w:hanging="360"/>
      </w:pPr>
      <w:rPr>
        <w:rFonts w:ascii="Wingdings 2" w:hAnsi="Wingdings 2"/>
        <w:u w:val="none"/>
      </w:rPr>
    </w:lvl>
    <w:lvl w:ilvl="2">
      <w:start w:val="1"/>
      <w:numFmt w:val="bullet"/>
      <w:lvlText w:val="■"/>
      <w:lvlJc w:val="left"/>
      <w:pPr>
        <w:tabs>
          <w:tab w:val="num" w:pos="2160"/>
        </w:tabs>
        <w:ind w:left="2160" w:hanging="180"/>
      </w:pPr>
      <w:rPr>
        <w:rFonts w:ascii="OpenSymbol" w:hAnsi="OpenSymbol"/>
        <w:u w:val="none"/>
      </w:rPr>
    </w:lvl>
    <w:lvl w:ilvl="3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/>
        <w:u w:val="none"/>
      </w:rPr>
    </w:lvl>
    <w:lvl w:ilvl="4">
      <w:start w:val="1"/>
      <w:numFmt w:val="bullet"/>
      <w:lvlText w:val=""/>
      <w:lvlJc w:val="left"/>
      <w:pPr>
        <w:tabs>
          <w:tab w:val="num" w:pos="3600"/>
        </w:tabs>
        <w:ind w:left="3600" w:hanging="360"/>
      </w:pPr>
      <w:rPr>
        <w:rFonts w:ascii="Wingdings 2" w:hAnsi="Wingdings 2"/>
        <w:u w:val="none"/>
      </w:rPr>
    </w:lvl>
    <w:lvl w:ilvl="5">
      <w:start w:val="1"/>
      <w:numFmt w:val="bullet"/>
      <w:lvlText w:val="■"/>
      <w:lvlJc w:val="left"/>
      <w:pPr>
        <w:tabs>
          <w:tab w:val="num" w:pos="4320"/>
        </w:tabs>
        <w:ind w:left="4320" w:hanging="180"/>
      </w:pPr>
      <w:rPr>
        <w:rFonts w:ascii="OpenSymbol" w:hAnsi="OpenSymbol"/>
        <w:u w:val="none"/>
      </w:rPr>
    </w:lvl>
    <w:lvl w:ilvl="6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/>
        <w:u w:val="none"/>
      </w:rPr>
    </w:lvl>
    <w:lvl w:ilvl="7">
      <w:start w:val="1"/>
      <w:numFmt w:val="bullet"/>
      <w:lvlText w:val=""/>
      <w:lvlJc w:val="left"/>
      <w:pPr>
        <w:tabs>
          <w:tab w:val="num" w:pos="5760"/>
        </w:tabs>
        <w:ind w:left="5760" w:hanging="360"/>
      </w:pPr>
      <w:rPr>
        <w:rFonts w:ascii="Wingdings 2" w:hAnsi="Wingdings 2"/>
        <w:u w:val="none"/>
      </w:rPr>
    </w:lvl>
    <w:lvl w:ilvl="8">
      <w:start w:val="1"/>
      <w:numFmt w:val="bullet"/>
      <w:lvlText w:val="■"/>
      <w:lvlJc w:val="left"/>
      <w:pPr>
        <w:tabs>
          <w:tab w:val="num" w:pos="6480"/>
        </w:tabs>
        <w:ind w:left="6480" w:hanging="180"/>
      </w:pPr>
      <w:rPr>
        <w:rFonts w:ascii="OpenSymbol" w:hAnsi="OpenSymbol"/>
        <w:u w:val="none"/>
      </w:rPr>
    </w:lvl>
  </w:abstractNum>
  <w:abstractNum w:abstractNumId="3">
    <w:nsid w:val="00000005"/>
    <w:multiLevelType w:val="multilevel"/>
    <w:tmpl w:val="00000005"/>
    <w:name w:val="LS5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/>
        <w:u w:val="none"/>
      </w:rPr>
    </w:lvl>
    <w:lvl w:ilvl="1">
      <w:start w:val="1"/>
      <w:numFmt w:val="bullet"/>
      <w:lvlText w:val=""/>
      <w:lvlJc w:val="left"/>
      <w:pPr>
        <w:tabs>
          <w:tab w:val="num" w:pos="1440"/>
        </w:tabs>
        <w:ind w:left="1440" w:hanging="360"/>
      </w:pPr>
      <w:rPr>
        <w:rFonts w:ascii="Wingdings 2" w:hAnsi="Wingdings 2"/>
        <w:u w:val="none"/>
      </w:rPr>
    </w:lvl>
    <w:lvl w:ilvl="2">
      <w:start w:val="1"/>
      <w:numFmt w:val="bullet"/>
      <w:lvlText w:val="■"/>
      <w:lvlJc w:val="left"/>
      <w:pPr>
        <w:tabs>
          <w:tab w:val="num" w:pos="2160"/>
        </w:tabs>
        <w:ind w:left="2160" w:hanging="180"/>
      </w:pPr>
      <w:rPr>
        <w:rFonts w:ascii="OpenSymbol" w:hAnsi="OpenSymbol"/>
        <w:u w:val="none"/>
      </w:rPr>
    </w:lvl>
    <w:lvl w:ilvl="3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/>
        <w:u w:val="none"/>
      </w:rPr>
    </w:lvl>
    <w:lvl w:ilvl="4">
      <w:start w:val="1"/>
      <w:numFmt w:val="bullet"/>
      <w:lvlText w:val=""/>
      <w:lvlJc w:val="left"/>
      <w:pPr>
        <w:tabs>
          <w:tab w:val="num" w:pos="3600"/>
        </w:tabs>
        <w:ind w:left="3600" w:hanging="360"/>
      </w:pPr>
      <w:rPr>
        <w:rFonts w:ascii="Wingdings 2" w:hAnsi="Wingdings 2"/>
        <w:u w:val="none"/>
      </w:rPr>
    </w:lvl>
    <w:lvl w:ilvl="5">
      <w:start w:val="1"/>
      <w:numFmt w:val="bullet"/>
      <w:lvlText w:val="■"/>
      <w:lvlJc w:val="left"/>
      <w:pPr>
        <w:tabs>
          <w:tab w:val="num" w:pos="4320"/>
        </w:tabs>
        <w:ind w:left="4320" w:hanging="180"/>
      </w:pPr>
      <w:rPr>
        <w:rFonts w:ascii="OpenSymbol" w:hAnsi="OpenSymbol"/>
        <w:u w:val="none"/>
      </w:rPr>
    </w:lvl>
    <w:lvl w:ilvl="6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/>
        <w:u w:val="none"/>
      </w:rPr>
    </w:lvl>
    <w:lvl w:ilvl="7">
      <w:start w:val="1"/>
      <w:numFmt w:val="bullet"/>
      <w:lvlText w:val=""/>
      <w:lvlJc w:val="left"/>
      <w:pPr>
        <w:tabs>
          <w:tab w:val="num" w:pos="5760"/>
        </w:tabs>
        <w:ind w:left="5760" w:hanging="360"/>
      </w:pPr>
      <w:rPr>
        <w:rFonts w:ascii="Wingdings 2" w:hAnsi="Wingdings 2"/>
        <w:u w:val="none"/>
      </w:rPr>
    </w:lvl>
    <w:lvl w:ilvl="8">
      <w:start w:val="1"/>
      <w:numFmt w:val="bullet"/>
      <w:lvlText w:val="■"/>
      <w:lvlJc w:val="left"/>
      <w:pPr>
        <w:tabs>
          <w:tab w:val="num" w:pos="6480"/>
        </w:tabs>
        <w:ind w:left="6480" w:hanging="180"/>
      </w:pPr>
      <w:rPr>
        <w:rFonts w:ascii="OpenSymbol" w:hAnsi="OpenSymbol"/>
        <w:u w:val="none"/>
      </w:rPr>
    </w:lvl>
  </w:abstractNum>
  <w:abstractNum w:abstractNumId="4">
    <w:nsid w:val="00000006"/>
    <w:multiLevelType w:val="multilevel"/>
    <w:tmpl w:val="00000006"/>
    <w:name w:val="LS6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/>
        <w:u w:val="none"/>
      </w:rPr>
    </w:lvl>
    <w:lvl w:ilvl="1">
      <w:start w:val="1"/>
      <w:numFmt w:val="bullet"/>
      <w:lvlText w:val=""/>
      <w:lvlJc w:val="left"/>
      <w:pPr>
        <w:tabs>
          <w:tab w:val="num" w:pos="1440"/>
        </w:tabs>
        <w:ind w:left="1440" w:hanging="360"/>
      </w:pPr>
      <w:rPr>
        <w:rFonts w:ascii="Wingdings 2" w:hAnsi="Wingdings 2"/>
        <w:u w:val="none"/>
      </w:rPr>
    </w:lvl>
    <w:lvl w:ilvl="2">
      <w:start w:val="1"/>
      <w:numFmt w:val="bullet"/>
      <w:lvlText w:val="■"/>
      <w:lvlJc w:val="left"/>
      <w:pPr>
        <w:tabs>
          <w:tab w:val="num" w:pos="2160"/>
        </w:tabs>
        <w:ind w:left="2160" w:hanging="180"/>
      </w:pPr>
      <w:rPr>
        <w:rFonts w:ascii="OpenSymbol" w:hAnsi="OpenSymbol"/>
        <w:u w:val="none"/>
      </w:rPr>
    </w:lvl>
    <w:lvl w:ilvl="3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/>
        <w:u w:val="none"/>
      </w:rPr>
    </w:lvl>
    <w:lvl w:ilvl="4">
      <w:start w:val="1"/>
      <w:numFmt w:val="bullet"/>
      <w:lvlText w:val=""/>
      <w:lvlJc w:val="left"/>
      <w:pPr>
        <w:tabs>
          <w:tab w:val="num" w:pos="3600"/>
        </w:tabs>
        <w:ind w:left="3600" w:hanging="360"/>
      </w:pPr>
      <w:rPr>
        <w:rFonts w:ascii="Wingdings 2" w:hAnsi="Wingdings 2"/>
        <w:u w:val="none"/>
      </w:rPr>
    </w:lvl>
    <w:lvl w:ilvl="5">
      <w:start w:val="1"/>
      <w:numFmt w:val="bullet"/>
      <w:lvlText w:val="■"/>
      <w:lvlJc w:val="left"/>
      <w:pPr>
        <w:tabs>
          <w:tab w:val="num" w:pos="4320"/>
        </w:tabs>
        <w:ind w:left="4320" w:hanging="180"/>
      </w:pPr>
      <w:rPr>
        <w:rFonts w:ascii="OpenSymbol" w:hAnsi="OpenSymbol"/>
        <w:u w:val="none"/>
      </w:rPr>
    </w:lvl>
    <w:lvl w:ilvl="6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/>
        <w:u w:val="none"/>
      </w:rPr>
    </w:lvl>
    <w:lvl w:ilvl="7">
      <w:start w:val="1"/>
      <w:numFmt w:val="bullet"/>
      <w:lvlText w:val=""/>
      <w:lvlJc w:val="left"/>
      <w:pPr>
        <w:tabs>
          <w:tab w:val="num" w:pos="5760"/>
        </w:tabs>
        <w:ind w:left="5760" w:hanging="360"/>
      </w:pPr>
      <w:rPr>
        <w:rFonts w:ascii="Wingdings 2" w:hAnsi="Wingdings 2"/>
        <w:u w:val="none"/>
      </w:rPr>
    </w:lvl>
    <w:lvl w:ilvl="8">
      <w:start w:val="1"/>
      <w:numFmt w:val="bullet"/>
      <w:lvlText w:val="■"/>
      <w:lvlJc w:val="left"/>
      <w:pPr>
        <w:tabs>
          <w:tab w:val="num" w:pos="6480"/>
        </w:tabs>
        <w:ind w:left="6480" w:hanging="180"/>
      </w:pPr>
      <w:rPr>
        <w:rFonts w:ascii="OpenSymbol" w:hAnsi="OpenSymbol"/>
        <w:u w:val="none"/>
      </w:rPr>
    </w:lvl>
  </w:abstractNum>
  <w:abstractNum w:abstractNumId="5">
    <w:nsid w:val="00000007"/>
    <w:multiLevelType w:val="multilevel"/>
    <w:tmpl w:val="00000007"/>
    <w:name w:val="LS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Verdana" w:eastAsia="Verdana" w:hAnsi="Verdana" w:cs="Verdana"/>
        <w:color w:val="4F4E4E"/>
        <w:sz w:val="28"/>
        <w:szCs w:val="28"/>
        <w:u w:val="none"/>
        <w:shd w:val="clear" w:color="auto" w:fill="FFFFFF"/>
      </w:rPr>
    </w:lvl>
    <w:lvl w:ilvl="1">
      <w:start w:val="1"/>
      <w:numFmt w:val="bullet"/>
      <w:lvlText w:val=""/>
      <w:lvlJc w:val="left"/>
      <w:pPr>
        <w:tabs>
          <w:tab w:val="num" w:pos="1440"/>
        </w:tabs>
        <w:ind w:left="1440" w:hanging="360"/>
      </w:pPr>
      <w:rPr>
        <w:rFonts w:ascii="Wingdings 2" w:hAnsi="Wingdings 2"/>
        <w:u w:val="none"/>
      </w:rPr>
    </w:lvl>
    <w:lvl w:ilvl="2">
      <w:start w:val="1"/>
      <w:numFmt w:val="bullet"/>
      <w:lvlText w:val="■"/>
      <w:lvlJc w:val="left"/>
      <w:pPr>
        <w:tabs>
          <w:tab w:val="num" w:pos="2160"/>
        </w:tabs>
        <w:ind w:left="2160" w:hanging="180"/>
      </w:pPr>
      <w:rPr>
        <w:rFonts w:ascii="OpenSymbol" w:hAnsi="OpenSymbol"/>
        <w:u w:val="none"/>
      </w:rPr>
    </w:lvl>
    <w:lvl w:ilvl="3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/>
        <w:u w:val="none"/>
      </w:rPr>
    </w:lvl>
    <w:lvl w:ilvl="4">
      <w:start w:val="1"/>
      <w:numFmt w:val="bullet"/>
      <w:lvlText w:val=""/>
      <w:lvlJc w:val="left"/>
      <w:pPr>
        <w:tabs>
          <w:tab w:val="num" w:pos="3600"/>
        </w:tabs>
        <w:ind w:left="3600" w:hanging="360"/>
      </w:pPr>
      <w:rPr>
        <w:rFonts w:ascii="Wingdings 2" w:hAnsi="Wingdings 2"/>
        <w:u w:val="none"/>
      </w:rPr>
    </w:lvl>
    <w:lvl w:ilvl="5">
      <w:start w:val="1"/>
      <w:numFmt w:val="bullet"/>
      <w:lvlText w:val="■"/>
      <w:lvlJc w:val="left"/>
      <w:pPr>
        <w:tabs>
          <w:tab w:val="num" w:pos="4320"/>
        </w:tabs>
        <w:ind w:left="4320" w:hanging="180"/>
      </w:pPr>
      <w:rPr>
        <w:rFonts w:ascii="OpenSymbol" w:hAnsi="OpenSymbol"/>
        <w:u w:val="none"/>
      </w:rPr>
    </w:lvl>
    <w:lvl w:ilvl="6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/>
        <w:u w:val="none"/>
      </w:rPr>
    </w:lvl>
    <w:lvl w:ilvl="7">
      <w:start w:val="1"/>
      <w:numFmt w:val="bullet"/>
      <w:lvlText w:val=""/>
      <w:lvlJc w:val="left"/>
      <w:pPr>
        <w:tabs>
          <w:tab w:val="num" w:pos="5760"/>
        </w:tabs>
        <w:ind w:left="5760" w:hanging="360"/>
      </w:pPr>
      <w:rPr>
        <w:rFonts w:ascii="Wingdings 2" w:hAnsi="Wingdings 2"/>
        <w:u w:val="none"/>
      </w:rPr>
    </w:lvl>
    <w:lvl w:ilvl="8">
      <w:start w:val="1"/>
      <w:numFmt w:val="bullet"/>
      <w:lvlText w:val="■"/>
      <w:lvlJc w:val="left"/>
      <w:pPr>
        <w:tabs>
          <w:tab w:val="num" w:pos="6480"/>
        </w:tabs>
        <w:ind w:left="6480" w:hanging="180"/>
      </w:pPr>
      <w:rPr>
        <w:rFonts w:ascii="OpenSymbol" w:hAnsi="OpenSymbol"/>
        <w:u w:val="none"/>
      </w:rPr>
    </w:lvl>
  </w:abstractNum>
  <w:abstractNum w:abstractNumId="6">
    <w:nsid w:val="00000008"/>
    <w:multiLevelType w:val="multilevel"/>
    <w:tmpl w:val="00000008"/>
    <w:name w:val="LS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Verdana" w:eastAsia="Verdana" w:hAnsi="Verdana" w:cs="Verdana"/>
        <w:color w:val="4F4E4E"/>
        <w:sz w:val="28"/>
        <w:szCs w:val="28"/>
        <w:u w:val="none"/>
        <w:shd w:val="clear" w:color="auto" w:fill="FFFFFF"/>
      </w:rPr>
    </w:lvl>
    <w:lvl w:ilvl="1">
      <w:start w:val="1"/>
      <w:numFmt w:val="bullet"/>
      <w:lvlText w:val=""/>
      <w:lvlJc w:val="left"/>
      <w:pPr>
        <w:tabs>
          <w:tab w:val="num" w:pos="1440"/>
        </w:tabs>
        <w:ind w:left="1440" w:hanging="360"/>
      </w:pPr>
      <w:rPr>
        <w:rFonts w:ascii="Wingdings 2" w:hAnsi="Wingdings 2"/>
        <w:u w:val="none"/>
      </w:rPr>
    </w:lvl>
    <w:lvl w:ilvl="2">
      <w:start w:val="1"/>
      <w:numFmt w:val="bullet"/>
      <w:lvlText w:val="■"/>
      <w:lvlJc w:val="left"/>
      <w:pPr>
        <w:tabs>
          <w:tab w:val="num" w:pos="2160"/>
        </w:tabs>
        <w:ind w:left="2160" w:hanging="180"/>
      </w:pPr>
      <w:rPr>
        <w:rFonts w:ascii="OpenSymbol" w:hAnsi="OpenSymbol"/>
        <w:u w:val="none"/>
      </w:rPr>
    </w:lvl>
    <w:lvl w:ilvl="3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/>
        <w:u w:val="none"/>
      </w:rPr>
    </w:lvl>
    <w:lvl w:ilvl="4">
      <w:start w:val="1"/>
      <w:numFmt w:val="bullet"/>
      <w:lvlText w:val=""/>
      <w:lvlJc w:val="left"/>
      <w:pPr>
        <w:tabs>
          <w:tab w:val="num" w:pos="3600"/>
        </w:tabs>
        <w:ind w:left="3600" w:hanging="360"/>
      </w:pPr>
      <w:rPr>
        <w:rFonts w:ascii="Wingdings 2" w:hAnsi="Wingdings 2"/>
        <w:u w:val="none"/>
      </w:rPr>
    </w:lvl>
    <w:lvl w:ilvl="5">
      <w:start w:val="1"/>
      <w:numFmt w:val="bullet"/>
      <w:lvlText w:val="■"/>
      <w:lvlJc w:val="left"/>
      <w:pPr>
        <w:tabs>
          <w:tab w:val="num" w:pos="4320"/>
        </w:tabs>
        <w:ind w:left="4320" w:hanging="180"/>
      </w:pPr>
      <w:rPr>
        <w:rFonts w:ascii="OpenSymbol" w:hAnsi="OpenSymbol"/>
        <w:u w:val="none"/>
      </w:rPr>
    </w:lvl>
    <w:lvl w:ilvl="6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/>
        <w:u w:val="none"/>
      </w:rPr>
    </w:lvl>
    <w:lvl w:ilvl="7">
      <w:start w:val="1"/>
      <w:numFmt w:val="bullet"/>
      <w:lvlText w:val=""/>
      <w:lvlJc w:val="left"/>
      <w:pPr>
        <w:tabs>
          <w:tab w:val="num" w:pos="5760"/>
        </w:tabs>
        <w:ind w:left="5760" w:hanging="360"/>
      </w:pPr>
      <w:rPr>
        <w:rFonts w:ascii="Wingdings 2" w:hAnsi="Wingdings 2"/>
        <w:u w:val="none"/>
      </w:rPr>
    </w:lvl>
    <w:lvl w:ilvl="8">
      <w:start w:val="1"/>
      <w:numFmt w:val="bullet"/>
      <w:lvlText w:val="■"/>
      <w:lvlJc w:val="left"/>
      <w:pPr>
        <w:tabs>
          <w:tab w:val="num" w:pos="6480"/>
        </w:tabs>
        <w:ind w:left="6480" w:hanging="180"/>
      </w:pPr>
      <w:rPr>
        <w:rFonts w:ascii="OpenSymbol" w:hAnsi="OpenSymbol"/>
        <w:u w:val="none"/>
      </w:rPr>
    </w:lvl>
  </w:abstractNum>
  <w:abstractNum w:abstractNumId="7">
    <w:nsid w:val="00000009"/>
    <w:multiLevelType w:val="multilevel"/>
    <w:tmpl w:val="00000009"/>
    <w:name w:val="LS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Verdana" w:eastAsia="Verdana" w:hAnsi="Verdana" w:cs="Verdana"/>
        <w:color w:val="4F4E4E"/>
        <w:sz w:val="28"/>
        <w:szCs w:val="28"/>
        <w:u w:val="none"/>
        <w:shd w:val="clear" w:color="auto" w:fill="FFFFFF"/>
      </w:rPr>
    </w:lvl>
    <w:lvl w:ilvl="1">
      <w:start w:val="1"/>
      <w:numFmt w:val="bullet"/>
      <w:lvlText w:val=""/>
      <w:lvlJc w:val="left"/>
      <w:pPr>
        <w:tabs>
          <w:tab w:val="num" w:pos="1440"/>
        </w:tabs>
        <w:ind w:left="1440" w:hanging="360"/>
      </w:pPr>
      <w:rPr>
        <w:rFonts w:ascii="Wingdings 2" w:hAnsi="Wingdings 2"/>
        <w:u w:val="none"/>
      </w:rPr>
    </w:lvl>
    <w:lvl w:ilvl="2">
      <w:start w:val="1"/>
      <w:numFmt w:val="bullet"/>
      <w:lvlText w:val="■"/>
      <w:lvlJc w:val="left"/>
      <w:pPr>
        <w:tabs>
          <w:tab w:val="num" w:pos="2160"/>
        </w:tabs>
        <w:ind w:left="2160" w:hanging="180"/>
      </w:pPr>
      <w:rPr>
        <w:rFonts w:ascii="OpenSymbol" w:hAnsi="OpenSymbol"/>
        <w:u w:val="none"/>
      </w:rPr>
    </w:lvl>
    <w:lvl w:ilvl="3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/>
        <w:u w:val="none"/>
      </w:rPr>
    </w:lvl>
    <w:lvl w:ilvl="4">
      <w:start w:val="1"/>
      <w:numFmt w:val="bullet"/>
      <w:lvlText w:val=""/>
      <w:lvlJc w:val="left"/>
      <w:pPr>
        <w:tabs>
          <w:tab w:val="num" w:pos="3600"/>
        </w:tabs>
        <w:ind w:left="3600" w:hanging="360"/>
      </w:pPr>
      <w:rPr>
        <w:rFonts w:ascii="Wingdings 2" w:hAnsi="Wingdings 2"/>
        <w:u w:val="none"/>
      </w:rPr>
    </w:lvl>
    <w:lvl w:ilvl="5">
      <w:start w:val="1"/>
      <w:numFmt w:val="bullet"/>
      <w:lvlText w:val="■"/>
      <w:lvlJc w:val="left"/>
      <w:pPr>
        <w:tabs>
          <w:tab w:val="num" w:pos="4320"/>
        </w:tabs>
        <w:ind w:left="4320" w:hanging="180"/>
      </w:pPr>
      <w:rPr>
        <w:rFonts w:ascii="OpenSymbol" w:hAnsi="OpenSymbol"/>
        <w:u w:val="none"/>
      </w:rPr>
    </w:lvl>
    <w:lvl w:ilvl="6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/>
        <w:u w:val="none"/>
      </w:rPr>
    </w:lvl>
    <w:lvl w:ilvl="7">
      <w:start w:val="1"/>
      <w:numFmt w:val="bullet"/>
      <w:lvlText w:val=""/>
      <w:lvlJc w:val="left"/>
      <w:pPr>
        <w:tabs>
          <w:tab w:val="num" w:pos="5760"/>
        </w:tabs>
        <w:ind w:left="5760" w:hanging="360"/>
      </w:pPr>
      <w:rPr>
        <w:rFonts w:ascii="Wingdings 2" w:hAnsi="Wingdings 2"/>
        <w:u w:val="none"/>
      </w:rPr>
    </w:lvl>
    <w:lvl w:ilvl="8">
      <w:start w:val="1"/>
      <w:numFmt w:val="bullet"/>
      <w:lvlText w:val="■"/>
      <w:lvlJc w:val="left"/>
      <w:pPr>
        <w:tabs>
          <w:tab w:val="num" w:pos="6480"/>
        </w:tabs>
        <w:ind w:left="6480" w:hanging="180"/>
      </w:pPr>
      <w:rPr>
        <w:rFonts w:ascii="OpenSymbol" w:hAnsi="OpenSymbol"/>
        <w:u w:val="none"/>
      </w:rPr>
    </w:lvl>
  </w:abstractNum>
  <w:abstractNum w:abstractNumId="8">
    <w:nsid w:val="0000000A"/>
    <w:multiLevelType w:val="multilevel"/>
    <w:tmpl w:val="0000000A"/>
    <w:name w:val="LS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Verdana" w:eastAsia="Verdana" w:hAnsi="Verdana" w:cs="Verdana"/>
        <w:color w:val="4F4E4E"/>
        <w:sz w:val="28"/>
        <w:szCs w:val="28"/>
        <w:u w:val="none"/>
        <w:shd w:val="clear" w:color="auto" w:fill="FFFFFF"/>
      </w:rPr>
    </w:lvl>
    <w:lvl w:ilvl="1">
      <w:start w:val="1"/>
      <w:numFmt w:val="bullet"/>
      <w:lvlText w:val=""/>
      <w:lvlJc w:val="left"/>
      <w:pPr>
        <w:tabs>
          <w:tab w:val="num" w:pos="1440"/>
        </w:tabs>
        <w:ind w:left="1440" w:hanging="360"/>
      </w:pPr>
      <w:rPr>
        <w:rFonts w:ascii="Wingdings 2" w:hAnsi="Wingdings 2"/>
        <w:u w:val="none"/>
      </w:rPr>
    </w:lvl>
    <w:lvl w:ilvl="2">
      <w:start w:val="1"/>
      <w:numFmt w:val="bullet"/>
      <w:lvlText w:val="■"/>
      <w:lvlJc w:val="left"/>
      <w:pPr>
        <w:tabs>
          <w:tab w:val="num" w:pos="2160"/>
        </w:tabs>
        <w:ind w:left="2160" w:hanging="180"/>
      </w:pPr>
      <w:rPr>
        <w:rFonts w:ascii="OpenSymbol" w:hAnsi="OpenSymbol"/>
        <w:u w:val="none"/>
      </w:rPr>
    </w:lvl>
    <w:lvl w:ilvl="3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/>
        <w:u w:val="none"/>
      </w:rPr>
    </w:lvl>
    <w:lvl w:ilvl="4">
      <w:start w:val="1"/>
      <w:numFmt w:val="bullet"/>
      <w:lvlText w:val=""/>
      <w:lvlJc w:val="left"/>
      <w:pPr>
        <w:tabs>
          <w:tab w:val="num" w:pos="3600"/>
        </w:tabs>
        <w:ind w:left="3600" w:hanging="360"/>
      </w:pPr>
      <w:rPr>
        <w:rFonts w:ascii="Wingdings 2" w:hAnsi="Wingdings 2"/>
        <w:u w:val="none"/>
      </w:rPr>
    </w:lvl>
    <w:lvl w:ilvl="5">
      <w:start w:val="1"/>
      <w:numFmt w:val="bullet"/>
      <w:lvlText w:val="■"/>
      <w:lvlJc w:val="left"/>
      <w:pPr>
        <w:tabs>
          <w:tab w:val="num" w:pos="4320"/>
        </w:tabs>
        <w:ind w:left="4320" w:hanging="180"/>
      </w:pPr>
      <w:rPr>
        <w:rFonts w:ascii="OpenSymbol" w:hAnsi="OpenSymbol"/>
        <w:u w:val="none"/>
      </w:rPr>
    </w:lvl>
    <w:lvl w:ilvl="6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/>
        <w:u w:val="none"/>
      </w:rPr>
    </w:lvl>
    <w:lvl w:ilvl="7">
      <w:start w:val="1"/>
      <w:numFmt w:val="bullet"/>
      <w:lvlText w:val=""/>
      <w:lvlJc w:val="left"/>
      <w:pPr>
        <w:tabs>
          <w:tab w:val="num" w:pos="5760"/>
        </w:tabs>
        <w:ind w:left="5760" w:hanging="360"/>
      </w:pPr>
      <w:rPr>
        <w:rFonts w:ascii="Wingdings 2" w:hAnsi="Wingdings 2"/>
        <w:u w:val="none"/>
      </w:rPr>
    </w:lvl>
    <w:lvl w:ilvl="8">
      <w:start w:val="1"/>
      <w:numFmt w:val="bullet"/>
      <w:lvlText w:val="■"/>
      <w:lvlJc w:val="left"/>
      <w:pPr>
        <w:tabs>
          <w:tab w:val="num" w:pos="6480"/>
        </w:tabs>
        <w:ind w:left="6480" w:hanging="180"/>
      </w:pPr>
      <w:rPr>
        <w:rFonts w:ascii="OpenSymbol" w:hAnsi="OpenSymbol"/>
        <w:u w:val="none"/>
      </w:rPr>
    </w:lvl>
  </w:abstractNum>
  <w:abstractNum w:abstractNumId="9">
    <w:nsid w:val="0000000B"/>
    <w:multiLevelType w:val="multilevel"/>
    <w:tmpl w:val="0000000B"/>
    <w:name w:val="LS11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/>
        <w:u w:val="none"/>
      </w:rPr>
    </w:lvl>
    <w:lvl w:ilvl="1">
      <w:start w:val="1"/>
      <w:numFmt w:val="bullet"/>
      <w:lvlText w:val=""/>
      <w:lvlJc w:val="left"/>
      <w:pPr>
        <w:tabs>
          <w:tab w:val="num" w:pos="1440"/>
        </w:tabs>
        <w:ind w:left="1440" w:hanging="360"/>
      </w:pPr>
      <w:rPr>
        <w:rFonts w:ascii="Wingdings 2" w:hAnsi="Wingdings 2"/>
        <w:u w:val="none"/>
      </w:rPr>
    </w:lvl>
    <w:lvl w:ilvl="2">
      <w:start w:val="1"/>
      <w:numFmt w:val="bullet"/>
      <w:lvlText w:val="■"/>
      <w:lvlJc w:val="left"/>
      <w:pPr>
        <w:tabs>
          <w:tab w:val="num" w:pos="2160"/>
        </w:tabs>
        <w:ind w:left="2160" w:hanging="180"/>
      </w:pPr>
      <w:rPr>
        <w:rFonts w:ascii="OpenSymbol" w:hAnsi="OpenSymbol"/>
        <w:u w:val="none"/>
      </w:rPr>
    </w:lvl>
    <w:lvl w:ilvl="3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/>
        <w:u w:val="none"/>
      </w:rPr>
    </w:lvl>
    <w:lvl w:ilvl="4">
      <w:start w:val="1"/>
      <w:numFmt w:val="bullet"/>
      <w:lvlText w:val=""/>
      <w:lvlJc w:val="left"/>
      <w:pPr>
        <w:tabs>
          <w:tab w:val="num" w:pos="3600"/>
        </w:tabs>
        <w:ind w:left="3600" w:hanging="360"/>
      </w:pPr>
      <w:rPr>
        <w:rFonts w:ascii="Wingdings 2" w:hAnsi="Wingdings 2"/>
        <w:u w:val="none"/>
      </w:rPr>
    </w:lvl>
    <w:lvl w:ilvl="5">
      <w:start w:val="1"/>
      <w:numFmt w:val="bullet"/>
      <w:lvlText w:val="■"/>
      <w:lvlJc w:val="left"/>
      <w:pPr>
        <w:tabs>
          <w:tab w:val="num" w:pos="4320"/>
        </w:tabs>
        <w:ind w:left="4320" w:hanging="180"/>
      </w:pPr>
      <w:rPr>
        <w:rFonts w:ascii="OpenSymbol" w:hAnsi="OpenSymbol"/>
        <w:u w:val="none"/>
      </w:rPr>
    </w:lvl>
    <w:lvl w:ilvl="6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/>
        <w:u w:val="none"/>
      </w:rPr>
    </w:lvl>
    <w:lvl w:ilvl="7">
      <w:start w:val="1"/>
      <w:numFmt w:val="bullet"/>
      <w:lvlText w:val=""/>
      <w:lvlJc w:val="left"/>
      <w:pPr>
        <w:tabs>
          <w:tab w:val="num" w:pos="5760"/>
        </w:tabs>
        <w:ind w:left="5760" w:hanging="360"/>
      </w:pPr>
      <w:rPr>
        <w:rFonts w:ascii="Wingdings 2" w:hAnsi="Wingdings 2"/>
        <w:u w:val="none"/>
      </w:rPr>
    </w:lvl>
    <w:lvl w:ilvl="8">
      <w:start w:val="1"/>
      <w:numFmt w:val="bullet"/>
      <w:lvlText w:val="■"/>
      <w:lvlJc w:val="left"/>
      <w:pPr>
        <w:tabs>
          <w:tab w:val="num" w:pos="6480"/>
        </w:tabs>
        <w:ind w:left="6480" w:hanging="180"/>
      </w:pPr>
      <w:rPr>
        <w:rFonts w:ascii="OpenSymbol" w:hAnsi="OpenSymbol"/>
        <w:u w:val="none"/>
      </w:rPr>
    </w:lvl>
  </w:abstractNum>
  <w:abstractNum w:abstractNumId="10">
    <w:nsid w:val="0000000C"/>
    <w:multiLevelType w:val="multilevel"/>
    <w:tmpl w:val="0000000C"/>
    <w:name w:val="LS12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/>
        <w:u w:val="none"/>
      </w:rPr>
    </w:lvl>
    <w:lvl w:ilvl="1">
      <w:start w:val="1"/>
      <w:numFmt w:val="bullet"/>
      <w:lvlText w:val=""/>
      <w:lvlJc w:val="left"/>
      <w:pPr>
        <w:tabs>
          <w:tab w:val="num" w:pos="1440"/>
        </w:tabs>
        <w:ind w:left="1440" w:hanging="360"/>
      </w:pPr>
      <w:rPr>
        <w:rFonts w:ascii="Wingdings 2" w:hAnsi="Wingdings 2"/>
        <w:u w:val="none"/>
      </w:rPr>
    </w:lvl>
    <w:lvl w:ilvl="2">
      <w:start w:val="1"/>
      <w:numFmt w:val="bullet"/>
      <w:lvlText w:val="■"/>
      <w:lvlJc w:val="left"/>
      <w:pPr>
        <w:tabs>
          <w:tab w:val="num" w:pos="2160"/>
        </w:tabs>
        <w:ind w:left="2160" w:hanging="180"/>
      </w:pPr>
      <w:rPr>
        <w:rFonts w:ascii="OpenSymbol" w:hAnsi="OpenSymbol"/>
        <w:u w:val="none"/>
      </w:rPr>
    </w:lvl>
    <w:lvl w:ilvl="3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/>
        <w:u w:val="none"/>
      </w:rPr>
    </w:lvl>
    <w:lvl w:ilvl="4">
      <w:start w:val="1"/>
      <w:numFmt w:val="bullet"/>
      <w:lvlText w:val=""/>
      <w:lvlJc w:val="left"/>
      <w:pPr>
        <w:tabs>
          <w:tab w:val="num" w:pos="3600"/>
        </w:tabs>
        <w:ind w:left="3600" w:hanging="360"/>
      </w:pPr>
      <w:rPr>
        <w:rFonts w:ascii="Wingdings 2" w:hAnsi="Wingdings 2"/>
        <w:u w:val="none"/>
      </w:rPr>
    </w:lvl>
    <w:lvl w:ilvl="5">
      <w:start w:val="1"/>
      <w:numFmt w:val="bullet"/>
      <w:lvlText w:val="■"/>
      <w:lvlJc w:val="left"/>
      <w:pPr>
        <w:tabs>
          <w:tab w:val="num" w:pos="4320"/>
        </w:tabs>
        <w:ind w:left="4320" w:hanging="180"/>
      </w:pPr>
      <w:rPr>
        <w:rFonts w:ascii="OpenSymbol" w:hAnsi="OpenSymbol"/>
        <w:u w:val="none"/>
      </w:rPr>
    </w:lvl>
    <w:lvl w:ilvl="6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/>
        <w:u w:val="none"/>
      </w:rPr>
    </w:lvl>
    <w:lvl w:ilvl="7">
      <w:start w:val="1"/>
      <w:numFmt w:val="bullet"/>
      <w:lvlText w:val=""/>
      <w:lvlJc w:val="left"/>
      <w:pPr>
        <w:tabs>
          <w:tab w:val="num" w:pos="5760"/>
        </w:tabs>
        <w:ind w:left="5760" w:hanging="360"/>
      </w:pPr>
      <w:rPr>
        <w:rFonts w:ascii="Wingdings 2" w:hAnsi="Wingdings 2"/>
        <w:u w:val="none"/>
      </w:rPr>
    </w:lvl>
    <w:lvl w:ilvl="8">
      <w:start w:val="1"/>
      <w:numFmt w:val="bullet"/>
      <w:lvlText w:val="■"/>
      <w:lvlJc w:val="left"/>
      <w:pPr>
        <w:tabs>
          <w:tab w:val="num" w:pos="6480"/>
        </w:tabs>
        <w:ind w:left="6480" w:hanging="180"/>
      </w:pPr>
      <w:rPr>
        <w:rFonts w:ascii="OpenSymbol" w:hAnsi="OpenSymbol"/>
        <w:u w:val="none"/>
      </w:rPr>
    </w:lvl>
  </w:abstractNum>
  <w:abstractNum w:abstractNumId="11">
    <w:nsid w:val="0000000D"/>
    <w:multiLevelType w:val="multilevel"/>
    <w:tmpl w:val="0000000D"/>
    <w:name w:val="LS13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/>
        <w:u w:val="none"/>
      </w:rPr>
    </w:lvl>
    <w:lvl w:ilvl="1">
      <w:start w:val="1"/>
      <w:numFmt w:val="bullet"/>
      <w:lvlText w:val=""/>
      <w:lvlJc w:val="left"/>
      <w:pPr>
        <w:tabs>
          <w:tab w:val="num" w:pos="1440"/>
        </w:tabs>
        <w:ind w:left="1440" w:hanging="360"/>
      </w:pPr>
      <w:rPr>
        <w:rFonts w:ascii="Wingdings 2" w:hAnsi="Wingdings 2"/>
        <w:u w:val="none"/>
      </w:rPr>
    </w:lvl>
    <w:lvl w:ilvl="2">
      <w:start w:val="1"/>
      <w:numFmt w:val="bullet"/>
      <w:lvlText w:val="■"/>
      <w:lvlJc w:val="left"/>
      <w:pPr>
        <w:tabs>
          <w:tab w:val="num" w:pos="2160"/>
        </w:tabs>
        <w:ind w:left="2160" w:hanging="180"/>
      </w:pPr>
      <w:rPr>
        <w:rFonts w:ascii="OpenSymbol" w:hAnsi="OpenSymbol"/>
        <w:u w:val="none"/>
      </w:rPr>
    </w:lvl>
    <w:lvl w:ilvl="3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/>
        <w:u w:val="none"/>
      </w:rPr>
    </w:lvl>
    <w:lvl w:ilvl="4">
      <w:start w:val="1"/>
      <w:numFmt w:val="bullet"/>
      <w:lvlText w:val=""/>
      <w:lvlJc w:val="left"/>
      <w:pPr>
        <w:tabs>
          <w:tab w:val="num" w:pos="3600"/>
        </w:tabs>
        <w:ind w:left="3600" w:hanging="360"/>
      </w:pPr>
      <w:rPr>
        <w:rFonts w:ascii="Wingdings 2" w:hAnsi="Wingdings 2"/>
        <w:u w:val="none"/>
      </w:rPr>
    </w:lvl>
    <w:lvl w:ilvl="5">
      <w:start w:val="1"/>
      <w:numFmt w:val="bullet"/>
      <w:lvlText w:val="■"/>
      <w:lvlJc w:val="left"/>
      <w:pPr>
        <w:tabs>
          <w:tab w:val="num" w:pos="4320"/>
        </w:tabs>
        <w:ind w:left="4320" w:hanging="180"/>
      </w:pPr>
      <w:rPr>
        <w:rFonts w:ascii="OpenSymbol" w:hAnsi="OpenSymbol"/>
        <w:u w:val="none"/>
      </w:rPr>
    </w:lvl>
    <w:lvl w:ilvl="6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/>
        <w:u w:val="none"/>
      </w:rPr>
    </w:lvl>
    <w:lvl w:ilvl="7">
      <w:start w:val="1"/>
      <w:numFmt w:val="bullet"/>
      <w:lvlText w:val=""/>
      <w:lvlJc w:val="left"/>
      <w:pPr>
        <w:tabs>
          <w:tab w:val="num" w:pos="5760"/>
        </w:tabs>
        <w:ind w:left="5760" w:hanging="360"/>
      </w:pPr>
      <w:rPr>
        <w:rFonts w:ascii="Wingdings 2" w:hAnsi="Wingdings 2"/>
        <w:u w:val="none"/>
      </w:rPr>
    </w:lvl>
    <w:lvl w:ilvl="8">
      <w:start w:val="1"/>
      <w:numFmt w:val="bullet"/>
      <w:lvlText w:val="■"/>
      <w:lvlJc w:val="left"/>
      <w:pPr>
        <w:tabs>
          <w:tab w:val="num" w:pos="6480"/>
        </w:tabs>
        <w:ind w:left="6480" w:hanging="180"/>
      </w:pPr>
      <w:rPr>
        <w:rFonts w:ascii="OpenSymbol" w:hAnsi="OpenSymbol"/>
        <w:u w:val="none"/>
      </w:rPr>
    </w:lvl>
  </w:abstractNum>
  <w:abstractNum w:abstractNumId="12">
    <w:nsid w:val="00DF1786"/>
    <w:multiLevelType w:val="hybridMultilevel"/>
    <w:tmpl w:val="0C7E9BC2"/>
    <w:lvl w:ilvl="0" w:tplc="ECBEE716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0EFB6F99"/>
    <w:multiLevelType w:val="hybridMultilevel"/>
    <w:tmpl w:val="441C70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8902149"/>
    <w:multiLevelType w:val="hybridMultilevel"/>
    <w:tmpl w:val="4606D6C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D9F0C29"/>
    <w:multiLevelType w:val="hybridMultilevel"/>
    <w:tmpl w:val="58460B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28C18A0"/>
    <w:multiLevelType w:val="hybridMultilevel"/>
    <w:tmpl w:val="D5CA49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3E53999"/>
    <w:multiLevelType w:val="hybridMultilevel"/>
    <w:tmpl w:val="27F8B4CE"/>
    <w:lvl w:ilvl="0" w:tplc="D6F4DB64">
      <w:start w:val="1"/>
      <w:numFmt w:val="decimal"/>
      <w:lvlText w:val="%1)"/>
      <w:lvlJc w:val="left"/>
      <w:pPr>
        <w:ind w:left="750" w:hanging="4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num w:numId="1">
    <w:abstractNumId w:val="12"/>
  </w:num>
  <w:num w:numId="2">
    <w:abstractNumId w:val="15"/>
  </w:num>
  <w:num w:numId="3">
    <w:abstractNumId w:val="13"/>
  </w:num>
  <w:num w:numId="4">
    <w:abstractNumId w:val="16"/>
  </w:num>
  <w:num w:numId="5">
    <w:abstractNumId w:val="17"/>
  </w:num>
  <w:num w:numId="6">
    <w:abstractNumId w:val="1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efaultTableStyle w:val="Normal"/>
  <w:drawingGridHorizontalSpacing w:val="110"/>
  <w:drawingGridVerticalSpacing w:val="0"/>
  <w:displayHorizontalDrawingGridEvery w:val="0"/>
  <w:displayVerticalDrawingGridEvery w:val="0"/>
  <w:noPunctuationKerning/>
  <w:characterSpacingControl w:val="doNotCompress"/>
  <w:strictFirstAndLastChars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05C6"/>
    <w:rsid w:val="0000268F"/>
    <w:rsid w:val="00005E3D"/>
    <w:rsid w:val="00013D9C"/>
    <w:rsid w:val="000163B6"/>
    <w:rsid w:val="00065078"/>
    <w:rsid w:val="00065786"/>
    <w:rsid w:val="00075D9C"/>
    <w:rsid w:val="000902C9"/>
    <w:rsid w:val="00092660"/>
    <w:rsid w:val="000935C5"/>
    <w:rsid w:val="00094FA8"/>
    <w:rsid w:val="000A5347"/>
    <w:rsid w:val="000D0581"/>
    <w:rsid w:val="000D57FD"/>
    <w:rsid w:val="000E46D6"/>
    <w:rsid w:val="000E6936"/>
    <w:rsid w:val="00104A3B"/>
    <w:rsid w:val="001129AD"/>
    <w:rsid w:val="001305BB"/>
    <w:rsid w:val="00140305"/>
    <w:rsid w:val="001477FC"/>
    <w:rsid w:val="001528B3"/>
    <w:rsid w:val="0017471D"/>
    <w:rsid w:val="001B4B4D"/>
    <w:rsid w:val="001C27C5"/>
    <w:rsid w:val="001C667F"/>
    <w:rsid w:val="001D3E5E"/>
    <w:rsid w:val="001D4A53"/>
    <w:rsid w:val="001F035B"/>
    <w:rsid w:val="002304F7"/>
    <w:rsid w:val="00236B12"/>
    <w:rsid w:val="00244149"/>
    <w:rsid w:val="00263E42"/>
    <w:rsid w:val="0026535D"/>
    <w:rsid w:val="00265639"/>
    <w:rsid w:val="002807B6"/>
    <w:rsid w:val="002A1FDA"/>
    <w:rsid w:val="002C75F7"/>
    <w:rsid w:val="002C7FB9"/>
    <w:rsid w:val="002D12B9"/>
    <w:rsid w:val="002D37CA"/>
    <w:rsid w:val="002E435F"/>
    <w:rsid w:val="002F04EF"/>
    <w:rsid w:val="003064A1"/>
    <w:rsid w:val="00342635"/>
    <w:rsid w:val="00344BC6"/>
    <w:rsid w:val="00350FF6"/>
    <w:rsid w:val="003656BB"/>
    <w:rsid w:val="00385D73"/>
    <w:rsid w:val="003B41C8"/>
    <w:rsid w:val="003B504C"/>
    <w:rsid w:val="003B632C"/>
    <w:rsid w:val="003B6A3C"/>
    <w:rsid w:val="003D35E0"/>
    <w:rsid w:val="003E00C3"/>
    <w:rsid w:val="003F265F"/>
    <w:rsid w:val="003F719A"/>
    <w:rsid w:val="00405952"/>
    <w:rsid w:val="004254C4"/>
    <w:rsid w:val="0043192D"/>
    <w:rsid w:val="00446FD9"/>
    <w:rsid w:val="0045020B"/>
    <w:rsid w:val="00457206"/>
    <w:rsid w:val="0047550C"/>
    <w:rsid w:val="004835C5"/>
    <w:rsid w:val="00490FFA"/>
    <w:rsid w:val="004A308C"/>
    <w:rsid w:val="004C6642"/>
    <w:rsid w:val="00503DB1"/>
    <w:rsid w:val="00527980"/>
    <w:rsid w:val="00530F89"/>
    <w:rsid w:val="00533EAB"/>
    <w:rsid w:val="00535648"/>
    <w:rsid w:val="005563BF"/>
    <w:rsid w:val="00570FC5"/>
    <w:rsid w:val="005853D0"/>
    <w:rsid w:val="0059017B"/>
    <w:rsid w:val="00592361"/>
    <w:rsid w:val="00594B9D"/>
    <w:rsid w:val="005D0E03"/>
    <w:rsid w:val="006073D3"/>
    <w:rsid w:val="00614CAC"/>
    <w:rsid w:val="00624855"/>
    <w:rsid w:val="00630CE3"/>
    <w:rsid w:val="0064341C"/>
    <w:rsid w:val="00643761"/>
    <w:rsid w:val="0066727E"/>
    <w:rsid w:val="0067729D"/>
    <w:rsid w:val="00685AE9"/>
    <w:rsid w:val="006921E9"/>
    <w:rsid w:val="0069734C"/>
    <w:rsid w:val="006A01FE"/>
    <w:rsid w:val="006B63C6"/>
    <w:rsid w:val="006C0899"/>
    <w:rsid w:val="006C43F5"/>
    <w:rsid w:val="006D574A"/>
    <w:rsid w:val="006D7071"/>
    <w:rsid w:val="007255CD"/>
    <w:rsid w:val="00725F8C"/>
    <w:rsid w:val="0073606A"/>
    <w:rsid w:val="00764703"/>
    <w:rsid w:val="00775EDB"/>
    <w:rsid w:val="007833BB"/>
    <w:rsid w:val="0078517B"/>
    <w:rsid w:val="00794876"/>
    <w:rsid w:val="007B3963"/>
    <w:rsid w:val="007C6223"/>
    <w:rsid w:val="007C7CB4"/>
    <w:rsid w:val="007D5E0F"/>
    <w:rsid w:val="007D7232"/>
    <w:rsid w:val="007E5B08"/>
    <w:rsid w:val="007F08DE"/>
    <w:rsid w:val="007F193C"/>
    <w:rsid w:val="00800B86"/>
    <w:rsid w:val="008033FC"/>
    <w:rsid w:val="008133B7"/>
    <w:rsid w:val="00842675"/>
    <w:rsid w:val="00844993"/>
    <w:rsid w:val="00850FC0"/>
    <w:rsid w:val="00867A9E"/>
    <w:rsid w:val="00870DF3"/>
    <w:rsid w:val="00892C72"/>
    <w:rsid w:val="008C0D13"/>
    <w:rsid w:val="008D35C6"/>
    <w:rsid w:val="008F59D4"/>
    <w:rsid w:val="00930FE8"/>
    <w:rsid w:val="00942ECC"/>
    <w:rsid w:val="009436D6"/>
    <w:rsid w:val="00950729"/>
    <w:rsid w:val="00991EFE"/>
    <w:rsid w:val="009933FD"/>
    <w:rsid w:val="0099397B"/>
    <w:rsid w:val="009939FD"/>
    <w:rsid w:val="009A3A8E"/>
    <w:rsid w:val="009A7DAB"/>
    <w:rsid w:val="009C6B2E"/>
    <w:rsid w:val="009E6CEC"/>
    <w:rsid w:val="009E7365"/>
    <w:rsid w:val="00A031DB"/>
    <w:rsid w:val="00A05E9B"/>
    <w:rsid w:val="00A14304"/>
    <w:rsid w:val="00A267B4"/>
    <w:rsid w:val="00A340DA"/>
    <w:rsid w:val="00A56651"/>
    <w:rsid w:val="00A64C1D"/>
    <w:rsid w:val="00A802F4"/>
    <w:rsid w:val="00AC0D44"/>
    <w:rsid w:val="00AC2E3E"/>
    <w:rsid w:val="00AC717A"/>
    <w:rsid w:val="00AD1FF2"/>
    <w:rsid w:val="00B12280"/>
    <w:rsid w:val="00B35987"/>
    <w:rsid w:val="00B57261"/>
    <w:rsid w:val="00B62473"/>
    <w:rsid w:val="00B8553D"/>
    <w:rsid w:val="00B93F36"/>
    <w:rsid w:val="00BA2EF7"/>
    <w:rsid w:val="00BC2237"/>
    <w:rsid w:val="00BD041F"/>
    <w:rsid w:val="00BD7481"/>
    <w:rsid w:val="00BE43C0"/>
    <w:rsid w:val="00C02253"/>
    <w:rsid w:val="00C0355A"/>
    <w:rsid w:val="00C0773A"/>
    <w:rsid w:val="00C14C40"/>
    <w:rsid w:val="00C206B6"/>
    <w:rsid w:val="00C215F4"/>
    <w:rsid w:val="00C405C6"/>
    <w:rsid w:val="00C436E6"/>
    <w:rsid w:val="00C54301"/>
    <w:rsid w:val="00C919DF"/>
    <w:rsid w:val="00C96C81"/>
    <w:rsid w:val="00CA2058"/>
    <w:rsid w:val="00CA27CC"/>
    <w:rsid w:val="00CD1E43"/>
    <w:rsid w:val="00D001F0"/>
    <w:rsid w:val="00D102B5"/>
    <w:rsid w:val="00D21820"/>
    <w:rsid w:val="00D27080"/>
    <w:rsid w:val="00D41F09"/>
    <w:rsid w:val="00D57FF8"/>
    <w:rsid w:val="00DA1D78"/>
    <w:rsid w:val="00DB590C"/>
    <w:rsid w:val="00DB6A68"/>
    <w:rsid w:val="00DC3877"/>
    <w:rsid w:val="00DC4E4C"/>
    <w:rsid w:val="00DC7880"/>
    <w:rsid w:val="00DE59C4"/>
    <w:rsid w:val="00DF28B2"/>
    <w:rsid w:val="00DF3A44"/>
    <w:rsid w:val="00E15A80"/>
    <w:rsid w:val="00E24434"/>
    <w:rsid w:val="00E24E59"/>
    <w:rsid w:val="00E26A73"/>
    <w:rsid w:val="00E27DA7"/>
    <w:rsid w:val="00E44C43"/>
    <w:rsid w:val="00E528AA"/>
    <w:rsid w:val="00E67DB5"/>
    <w:rsid w:val="00ED608E"/>
    <w:rsid w:val="00EE265E"/>
    <w:rsid w:val="00EE5FBB"/>
    <w:rsid w:val="00EF357A"/>
    <w:rsid w:val="00F02FE4"/>
    <w:rsid w:val="00F220F6"/>
    <w:rsid w:val="00F6589D"/>
    <w:rsid w:val="00F71771"/>
    <w:rsid w:val="00F83FE6"/>
    <w:rsid w:val="00F93A7A"/>
    <w:rsid w:val="00FB3471"/>
    <w:rsid w:val="00FB4C48"/>
    <w:rsid w:val="00FE385D"/>
    <w:rsid w:val="00FE4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5:docId w15:val="{EC951266-5BA7-4479-92D4-C0EC896AD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65639"/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3B41C8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caps/>
      <w:color w:val="FFFFFF" w:themeColor="background1"/>
      <w:spacing w:val="15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41C8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B41C8"/>
    <w:pPr>
      <w:pBdr>
        <w:top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B41C8"/>
    <w:pPr>
      <w:pBdr>
        <w:top w:val="dotted" w:sz="6" w:space="2" w:color="4F81BD" w:themeColor="accent1"/>
      </w:pBdr>
      <w:spacing w:before="200" w:after="0"/>
      <w:outlineLvl w:val="3"/>
    </w:pPr>
    <w:rPr>
      <w:caps/>
      <w:color w:val="365F91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B41C8"/>
    <w:pPr>
      <w:pBdr>
        <w:bottom w:val="single" w:sz="6" w:space="1" w:color="4F81BD" w:themeColor="accent1"/>
      </w:pBdr>
      <w:spacing w:before="200" w:after="0"/>
      <w:outlineLvl w:val="4"/>
    </w:pPr>
    <w:rPr>
      <w:caps/>
      <w:color w:val="365F91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B41C8"/>
    <w:pPr>
      <w:pBdr>
        <w:bottom w:val="dotted" w:sz="6" w:space="1" w:color="4F81BD" w:themeColor="accent1"/>
      </w:pBdr>
      <w:spacing w:before="200" w:after="0"/>
      <w:outlineLvl w:val="5"/>
    </w:pPr>
    <w:rPr>
      <w:caps/>
      <w:color w:val="365F91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41C8"/>
    <w:pPr>
      <w:spacing w:before="200" w:after="0"/>
      <w:outlineLvl w:val="6"/>
    </w:pPr>
    <w:rPr>
      <w:caps/>
      <w:color w:val="365F91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41C8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41C8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st1Level0">
    <w:name w:val="List1Level0"/>
    <w:rsid w:val="00490FFA"/>
    <w:rPr>
      <w:rFonts w:ascii="Trebuchet MS" w:eastAsia="Trebuchet MS" w:hAnsi="Trebuchet MS" w:cs="Trebuchet MS"/>
      <w:color w:val="444444"/>
      <w:sz w:val="20"/>
      <w:szCs w:val="20"/>
      <w:u w:val="none"/>
      <w:shd w:val="clear" w:color="auto" w:fill="FFFFFF"/>
    </w:rPr>
  </w:style>
  <w:style w:type="character" w:customStyle="1" w:styleId="List1Level1">
    <w:name w:val="List1Level1"/>
    <w:rsid w:val="00490FFA"/>
    <w:rPr>
      <w:u w:val="none"/>
    </w:rPr>
  </w:style>
  <w:style w:type="character" w:customStyle="1" w:styleId="List1Level2">
    <w:name w:val="List1Level2"/>
    <w:rsid w:val="00490FFA"/>
    <w:rPr>
      <w:u w:val="none"/>
    </w:rPr>
  </w:style>
  <w:style w:type="character" w:customStyle="1" w:styleId="List1Level3">
    <w:name w:val="List1Level3"/>
    <w:rsid w:val="00490FFA"/>
    <w:rPr>
      <w:u w:val="none"/>
    </w:rPr>
  </w:style>
  <w:style w:type="character" w:customStyle="1" w:styleId="List1Level4">
    <w:name w:val="List1Level4"/>
    <w:rsid w:val="00490FFA"/>
    <w:rPr>
      <w:u w:val="none"/>
    </w:rPr>
  </w:style>
  <w:style w:type="character" w:customStyle="1" w:styleId="List1Level5">
    <w:name w:val="List1Level5"/>
    <w:rsid w:val="00490FFA"/>
    <w:rPr>
      <w:u w:val="none"/>
    </w:rPr>
  </w:style>
  <w:style w:type="character" w:customStyle="1" w:styleId="List1Level6">
    <w:name w:val="List1Level6"/>
    <w:rsid w:val="00490FFA"/>
    <w:rPr>
      <w:u w:val="none"/>
    </w:rPr>
  </w:style>
  <w:style w:type="character" w:customStyle="1" w:styleId="List1Level7">
    <w:name w:val="List1Level7"/>
    <w:rsid w:val="00490FFA"/>
    <w:rPr>
      <w:u w:val="none"/>
    </w:rPr>
  </w:style>
  <w:style w:type="character" w:customStyle="1" w:styleId="List1Level8">
    <w:name w:val="List1Level8"/>
    <w:rsid w:val="00490FFA"/>
    <w:rPr>
      <w:u w:val="none"/>
    </w:rPr>
  </w:style>
  <w:style w:type="character" w:customStyle="1" w:styleId="List2Level0">
    <w:name w:val="List2Level0"/>
    <w:rsid w:val="00490FFA"/>
    <w:rPr>
      <w:rFonts w:ascii="Arial" w:eastAsia="Arial" w:hAnsi="Arial" w:cs="Arial"/>
      <w:color w:val="58585A"/>
      <w:sz w:val="18"/>
      <w:szCs w:val="18"/>
      <w:u w:val="none"/>
    </w:rPr>
  </w:style>
  <w:style w:type="character" w:customStyle="1" w:styleId="List2Level1">
    <w:name w:val="List2Level1"/>
    <w:rsid w:val="00490FFA"/>
    <w:rPr>
      <w:u w:val="none"/>
    </w:rPr>
  </w:style>
  <w:style w:type="character" w:customStyle="1" w:styleId="List2Level2">
    <w:name w:val="List2Level2"/>
    <w:rsid w:val="00490FFA"/>
    <w:rPr>
      <w:u w:val="none"/>
    </w:rPr>
  </w:style>
  <w:style w:type="character" w:customStyle="1" w:styleId="List2Level3">
    <w:name w:val="List2Level3"/>
    <w:rsid w:val="00490FFA"/>
    <w:rPr>
      <w:u w:val="none"/>
    </w:rPr>
  </w:style>
  <w:style w:type="character" w:customStyle="1" w:styleId="List2Level4">
    <w:name w:val="List2Level4"/>
    <w:rsid w:val="00490FFA"/>
    <w:rPr>
      <w:u w:val="none"/>
    </w:rPr>
  </w:style>
  <w:style w:type="character" w:customStyle="1" w:styleId="List2Level5">
    <w:name w:val="List2Level5"/>
    <w:rsid w:val="00490FFA"/>
    <w:rPr>
      <w:u w:val="none"/>
    </w:rPr>
  </w:style>
  <w:style w:type="character" w:customStyle="1" w:styleId="List2Level6">
    <w:name w:val="List2Level6"/>
    <w:rsid w:val="00490FFA"/>
    <w:rPr>
      <w:u w:val="none"/>
    </w:rPr>
  </w:style>
  <w:style w:type="character" w:customStyle="1" w:styleId="List2Level7">
    <w:name w:val="List2Level7"/>
    <w:rsid w:val="00490FFA"/>
    <w:rPr>
      <w:u w:val="none"/>
    </w:rPr>
  </w:style>
  <w:style w:type="character" w:customStyle="1" w:styleId="List2Level8">
    <w:name w:val="List2Level8"/>
    <w:rsid w:val="00490FFA"/>
    <w:rPr>
      <w:u w:val="none"/>
    </w:rPr>
  </w:style>
  <w:style w:type="character" w:customStyle="1" w:styleId="List3Level0">
    <w:name w:val="List3Level0"/>
    <w:rsid w:val="00490FFA"/>
    <w:rPr>
      <w:rFonts w:ascii="Trebuchet MS" w:eastAsia="Trebuchet MS" w:hAnsi="Trebuchet MS" w:cs="Trebuchet MS"/>
      <w:color w:val="444444"/>
      <w:sz w:val="20"/>
      <w:szCs w:val="20"/>
      <w:u w:val="none"/>
      <w:shd w:val="clear" w:color="auto" w:fill="FFFFFF"/>
    </w:rPr>
  </w:style>
  <w:style w:type="character" w:customStyle="1" w:styleId="List3Level1">
    <w:name w:val="List3Level1"/>
    <w:rsid w:val="00490FFA"/>
    <w:rPr>
      <w:u w:val="none"/>
    </w:rPr>
  </w:style>
  <w:style w:type="character" w:customStyle="1" w:styleId="List3Level2">
    <w:name w:val="List3Level2"/>
    <w:rsid w:val="00490FFA"/>
    <w:rPr>
      <w:u w:val="none"/>
    </w:rPr>
  </w:style>
  <w:style w:type="character" w:customStyle="1" w:styleId="List3Level3">
    <w:name w:val="List3Level3"/>
    <w:rsid w:val="00490FFA"/>
    <w:rPr>
      <w:u w:val="none"/>
    </w:rPr>
  </w:style>
  <w:style w:type="character" w:customStyle="1" w:styleId="List3Level4">
    <w:name w:val="List3Level4"/>
    <w:rsid w:val="00490FFA"/>
    <w:rPr>
      <w:u w:val="none"/>
    </w:rPr>
  </w:style>
  <w:style w:type="character" w:customStyle="1" w:styleId="List3Level5">
    <w:name w:val="List3Level5"/>
    <w:rsid w:val="00490FFA"/>
    <w:rPr>
      <w:u w:val="none"/>
    </w:rPr>
  </w:style>
  <w:style w:type="character" w:customStyle="1" w:styleId="List3Level6">
    <w:name w:val="List3Level6"/>
    <w:rsid w:val="00490FFA"/>
    <w:rPr>
      <w:u w:val="none"/>
    </w:rPr>
  </w:style>
  <w:style w:type="character" w:customStyle="1" w:styleId="List3Level7">
    <w:name w:val="List3Level7"/>
    <w:rsid w:val="00490FFA"/>
    <w:rPr>
      <w:u w:val="none"/>
    </w:rPr>
  </w:style>
  <w:style w:type="character" w:customStyle="1" w:styleId="List3Level8">
    <w:name w:val="List3Level8"/>
    <w:rsid w:val="00490FFA"/>
    <w:rPr>
      <w:u w:val="none"/>
    </w:rPr>
  </w:style>
  <w:style w:type="character" w:customStyle="1" w:styleId="List4Level0">
    <w:name w:val="List4Level0"/>
    <w:rsid w:val="00490FFA"/>
    <w:rPr>
      <w:u w:val="none"/>
    </w:rPr>
  </w:style>
  <w:style w:type="character" w:customStyle="1" w:styleId="List4Level1">
    <w:name w:val="List4Level1"/>
    <w:rsid w:val="00490FFA"/>
    <w:rPr>
      <w:u w:val="none"/>
    </w:rPr>
  </w:style>
  <w:style w:type="character" w:customStyle="1" w:styleId="List4Level2">
    <w:name w:val="List4Level2"/>
    <w:rsid w:val="00490FFA"/>
    <w:rPr>
      <w:u w:val="none"/>
    </w:rPr>
  </w:style>
  <w:style w:type="character" w:customStyle="1" w:styleId="List4Level3">
    <w:name w:val="List4Level3"/>
    <w:rsid w:val="00490FFA"/>
    <w:rPr>
      <w:u w:val="none"/>
    </w:rPr>
  </w:style>
  <w:style w:type="character" w:customStyle="1" w:styleId="List4Level4">
    <w:name w:val="List4Level4"/>
    <w:rsid w:val="00490FFA"/>
    <w:rPr>
      <w:u w:val="none"/>
    </w:rPr>
  </w:style>
  <w:style w:type="character" w:customStyle="1" w:styleId="List4Level5">
    <w:name w:val="List4Level5"/>
    <w:rsid w:val="00490FFA"/>
    <w:rPr>
      <w:u w:val="none"/>
    </w:rPr>
  </w:style>
  <w:style w:type="character" w:customStyle="1" w:styleId="List4Level6">
    <w:name w:val="List4Level6"/>
    <w:rsid w:val="00490FFA"/>
    <w:rPr>
      <w:u w:val="none"/>
    </w:rPr>
  </w:style>
  <w:style w:type="character" w:customStyle="1" w:styleId="List4Level7">
    <w:name w:val="List4Level7"/>
    <w:rsid w:val="00490FFA"/>
    <w:rPr>
      <w:u w:val="none"/>
    </w:rPr>
  </w:style>
  <w:style w:type="character" w:customStyle="1" w:styleId="List4Level8">
    <w:name w:val="List4Level8"/>
    <w:rsid w:val="00490FFA"/>
    <w:rPr>
      <w:u w:val="none"/>
    </w:rPr>
  </w:style>
  <w:style w:type="character" w:customStyle="1" w:styleId="List5Level0">
    <w:name w:val="List5Level0"/>
    <w:rsid w:val="00490FFA"/>
    <w:rPr>
      <w:u w:val="none"/>
    </w:rPr>
  </w:style>
  <w:style w:type="character" w:customStyle="1" w:styleId="List5Level1">
    <w:name w:val="List5Level1"/>
    <w:rsid w:val="00490FFA"/>
    <w:rPr>
      <w:u w:val="none"/>
    </w:rPr>
  </w:style>
  <w:style w:type="character" w:customStyle="1" w:styleId="List5Level2">
    <w:name w:val="List5Level2"/>
    <w:rsid w:val="00490FFA"/>
    <w:rPr>
      <w:u w:val="none"/>
    </w:rPr>
  </w:style>
  <w:style w:type="character" w:customStyle="1" w:styleId="List5Level3">
    <w:name w:val="List5Level3"/>
    <w:rsid w:val="00490FFA"/>
    <w:rPr>
      <w:u w:val="none"/>
    </w:rPr>
  </w:style>
  <w:style w:type="character" w:customStyle="1" w:styleId="List5Level4">
    <w:name w:val="List5Level4"/>
    <w:rsid w:val="00490FFA"/>
    <w:rPr>
      <w:u w:val="none"/>
    </w:rPr>
  </w:style>
  <w:style w:type="character" w:customStyle="1" w:styleId="List5Level5">
    <w:name w:val="List5Level5"/>
    <w:rsid w:val="00490FFA"/>
    <w:rPr>
      <w:u w:val="none"/>
    </w:rPr>
  </w:style>
  <w:style w:type="character" w:customStyle="1" w:styleId="List5Level6">
    <w:name w:val="List5Level6"/>
    <w:rsid w:val="00490FFA"/>
    <w:rPr>
      <w:u w:val="none"/>
    </w:rPr>
  </w:style>
  <w:style w:type="character" w:customStyle="1" w:styleId="List5Level7">
    <w:name w:val="List5Level7"/>
    <w:rsid w:val="00490FFA"/>
    <w:rPr>
      <w:u w:val="none"/>
    </w:rPr>
  </w:style>
  <w:style w:type="character" w:customStyle="1" w:styleId="List5Level8">
    <w:name w:val="List5Level8"/>
    <w:rsid w:val="00490FFA"/>
    <w:rPr>
      <w:u w:val="none"/>
    </w:rPr>
  </w:style>
  <w:style w:type="character" w:customStyle="1" w:styleId="List6Level0">
    <w:name w:val="List6Level0"/>
    <w:rsid w:val="00490FFA"/>
    <w:rPr>
      <w:u w:val="none"/>
    </w:rPr>
  </w:style>
  <w:style w:type="character" w:customStyle="1" w:styleId="List6Level1">
    <w:name w:val="List6Level1"/>
    <w:rsid w:val="00490FFA"/>
    <w:rPr>
      <w:u w:val="none"/>
    </w:rPr>
  </w:style>
  <w:style w:type="character" w:customStyle="1" w:styleId="List6Level2">
    <w:name w:val="List6Level2"/>
    <w:rsid w:val="00490FFA"/>
    <w:rPr>
      <w:u w:val="none"/>
    </w:rPr>
  </w:style>
  <w:style w:type="character" w:customStyle="1" w:styleId="List6Level3">
    <w:name w:val="List6Level3"/>
    <w:rsid w:val="00490FFA"/>
    <w:rPr>
      <w:u w:val="none"/>
    </w:rPr>
  </w:style>
  <w:style w:type="character" w:customStyle="1" w:styleId="List6Level4">
    <w:name w:val="List6Level4"/>
    <w:rsid w:val="00490FFA"/>
    <w:rPr>
      <w:u w:val="none"/>
    </w:rPr>
  </w:style>
  <w:style w:type="character" w:customStyle="1" w:styleId="List6Level5">
    <w:name w:val="List6Level5"/>
    <w:rsid w:val="00490FFA"/>
    <w:rPr>
      <w:u w:val="none"/>
    </w:rPr>
  </w:style>
  <w:style w:type="character" w:customStyle="1" w:styleId="List6Level6">
    <w:name w:val="List6Level6"/>
    <w:rsid w:val="00490FFA"/>
    <w:rPr>
      <w:u w:val="none"/>
    </w:rPr>
  </w:style>
  <w:style w:type="character" w:customStyle="1" w:styleId="List6Level7">
    <w:name w:val="List6Level7"/>
    <w:rsid w:val="00490FFA"/>
    <w:rPr>
      <w:u w:val="none"/>
    </w:rPr>
  </w:style>
  <w:style w:type="character" w:customStyle="1" w:styleId="List6Level8">
    <w:name w:val="List6Level8"/>
    <w:rsid w:val="00490FFA"/>
    <w:rPr>
      <w:u w:val="none"/>
    </w:rPr>
  </w:style>
  <w:style w:type="character" w:customStyle="1" w:styleId="List7Level0">
    <w:name w:val="List7Level0"/>
    <w:rsid w:val="00490FFA"/>
    <w:rPr>
      <w:rFonts w:ascii="Verdana" w:eastAsia="Verdana" w:hAnsi="Verdana" w:cs="Verdana"/>
      <w:color w:val="4F4E4E"/>
      <w:sz w:val="28"/>
      <w:szCs w:val="28"/>
      <w:u w:val="none"/>
      <w:shd w:val="clear" w:color="auto" w:fill="FFFFFF"/>
    </w:rPr>
  </w:style>
  <w:style w:type="character" w:customStyle="1" w:styleId="List7Level1">
    <w:name w:val="List7Level1"/>
    <w:rsid w:val="00490FFA"/>
    <w:rPr>
      <w:u w:val="none"/>
    </w:rPr>
  </w:style>
  <w:style w:type="character" w:customStyle="1" w:styleId="List7Level2">
    <w:name w:val="List7Level2"/>
    <w:rsid w:val="00490FFA"/>
    <w:rPr>
      <w:u w:val="none"/>
    </w:rPr>
  </w:style>
  <w:style w:type="character" w:customStyle="1" w:styleId="List7Level3">
    <w:name w:val="List7Level3"/>
    <w:rsid w:val="00490FFA"/>
    <w:rPr>
      <w:u w:val="none"/>
    </w:rPr>
  </w:style>
  <w:style w:type="character" w:customStyle="1" w:styleId="List7Level4">
    <w:name w:val="List7Level4"/>
    <w:rsid w:val="00490FFA"/>
    <w:rPr>
      <w:u w:val="none"/>
    </w:rPr>
  </w:style>
  <w:style w:type="character" w:customStyle="1" w:styleId="List7Level5">
    <w:name w:val="List7Level5"/>
    <w:rsid w:val="00490FFA"/>
    <w:rPr>
      <w:u w:val="none"/>
    </w:rPr>
  </w:style>
  <w:style w:type="character" w:customStyle="1" w:styleId="List7Level6">
    <w:name w:val="List7Level6"/>
    <w:rsid w:val="00490FFA"/>
    <w:rPr>
      <w:u w:val="none"/>
    </w:rPr>
  </w:style>
  <w:style w:type="character" w:customStyle="1" w:styleId="List7Level7">
    <w:name w:val="List7Level7"/>
    <w:rsid w:val="00490FFA"/>
    <w:rPr>
      <w:u w:val="none"/>
    </w:rPr>
  </w:style>
  <w:style w:type="character" w:customStyle="1" w:styleId="List7Level8">
    <w:name w:val="List7Level8"/>
    <w:rsid w:val="00490FFA"/>
    <w:rPr>
      <w:u w:val="none"/>
    </w:rPr>
  </w:style>
  <w:style w:type="character" w:customStyle="1" w:styleId="List8Level0">
    <w:name w:val="List8Level0"/>
    <w:rsid w:val="00490FFA"/>
    <w:rPr>
      <w:rFonts w:ascii="Verdana" w:eastAsia="Verdana" w:hAnsi="Verdana" w:cs="Verdana"/>
      <w:color w:val="4F4E4E"/>
      <w:sz w:val="28"/>
      <w:szCs w:val="28"/>
      <w:u w:val="none"/>
      <w:shd w:val="clear" w:color="auto" w:fill="FFFFFF"/>
    </w:rPr>
  </w:style>
  <w:style w:type="character" w:customStyle="1" w:styleId="List8Level1">
    <w:name w:val="List8Level1"/>
    <w:rsid w:val="00490FFA"/>
    <w:rPr>
      <w:u w:val="none"/>
    </w:rPr>
  </w:style>
  <w:style w:type="character" w:customStyle="1" w:styleId="List8Level2">
    <w:name w:val="List8Level2"/>
    <w:rsid w:val="00490FFA"/>
    <w:rPr>
      <w:u w:val="none"/>
    </w:rPr>
  </w:style>
  <w:style w:type="character" w:customStyle="1" w:styleId="List8Level3">
    <w:name w:val="List8Level3"/>
    <w:rsid w:val="00490FFA"/>
    <w:rPr>
      <w:u w:val="none"/>
    </w:rPr>
  </w:style>
  <w:style w:type="character" w:customStyle="1" w:styleId="List8Level4">
    <w:name w:val="List8Level4"/>
    <w:rsid w:val="00490FFA"/>
    <w:rPr>
      <w:u w:val="none"/>
    </w:rPr>
  </w:style>
  <w:style w:type="character" w:customStyle="1" w:styleId="List8Level5">
    <w:name w:val="List8Level5"/>
    <w:rsid w:val="00490FFA"/>
    <w:rPr>
      <w:u w:val="none"/>
    </w:rPr>
  </w:style>
  <w:style w:type="character" w:customStyle="1" w:styleId="List8Level6">
    <w:name w:val="List8Level6"/>
    <w:rsid w:val="00490FFA"/>
    <w:rPr>
      <w:u w:val="none"/>
    </w:rPr>
  </w:style>
  <w:style w:type="character" w:customStyle="1" w:styleId="List8Level7">
    <w:name w:val="List8Level7"/>
    <w:rsid w:val="00490FFA"/>
    <w:rPr>
      <w:u w:val="none"/>
    </w:rPr>
  </w:style>
  <w:style w:type="character" w:customStyle="1" w:styleId="List8Level8">
    <w:name w:val="List8Level8"/>
    <w:rsid w:val="00490FFA"/>
    <w:rPr>
      <w:u w:val="none"/>
    </w:rPr>
  </w:style>
  <w:style w:type="character" w:customStyle="1" w:styleId="List9Level0">
    <w:name w:val="List9Level0"/>
    <w:rsid w:val="00490FFA"/>
    <w:rPr>
      <w:rFonts w:ascii="Verdana" w:eastAsia="Verdana" w:hAnsi="Verdana" w:cs="Verdana"/>
      <w:color w:val="4F4E4E"/>
      <w:sz w:val="28"/>
      <w:szCs w:val="28"/>
      <w:u w:val="none"/>
      <w:shd w:val="clear" w:color="auto" w:fill="FFFFFF"/>
    </w:rPr>
  </w:style>
  <w:style w:type="character" w:customStyle="1" w:styleId="List9Level1">
    <w:name w:val="List9Level1"/>
    <w:rsid w:val="00490FFA"/>
    <w:rPr>
      <w:u w:val="none"/>
    </w:rPr>
  </w:style>
  <w:style w:type="character" w:customStyle="1" w:styleId="List9Level2">
    <w:name w:val="List9Level2"/>
    <w:rsid w:val="00490FFA"/>
    <w:rPr>
      <w:u w:val="none"/>
    </w:rPr>
  </w:style>
  <w:style w:type="character" w:customStyle="1" w:styleId="List9Level3">
    <w:name w:val="List9Level3"/>
    <w:rsid w:val="00490FFA"/>
    <w:rPr>
      <w:u w:val="none"/>
    </w:rPr>
  </w:style>
  <w:style w:type="character" w:customStyle="1" w:styleId="List9Level4">
    <w:name w:val="List9Level4"/>
    <w:rsid w:val="00490FFA"/>
    <w:rPr>
      <w:u w:val="none"/>
    </w:rPr>
  </w:style>
  <w:style w:type="character" w:customStyle="1" w:styleId="List9Level5">
    <w:name w:val="List9Level5"/>
    <w:rsid w:val="00490FFA"/>
    <w:rPr>
      <w:u w:val="none"/>
    </w:rPr>
  </w:style>
  <w:style w:type="character" w:customStyle="1" w:styleId="List9Level6">
    <w:name w:val="List9Level6"/>
    <w:rsid w:val="00490FFA"/>
    <w:rPr>
      <w:u w:val="none"/>
    </w:rPr>
  </w:style>
  <w:style w:type="character" w:customStyle="1" w:styleId="List9Level7">
    <w:name w:val="List9Level7"/>
    <w:rsid w:val="00490FFA"/>
    <w:rPr>
      <w:u w:val="none"/>
    </w:rPr>
  </w:style>
  <w:style w:type="character" w:customStyle="1" w:styleId="List9Level8">
    <w:name w:val="List9Level8"/>
    <w:rsid w:val="00490FFA"/>
    <w:rPr>
      <w:u w:val="none"/>
    </w:rPr>
  </w:style>
  <w:style w:type="character" w:customStyle="1" w:styleId="List10Level0">
    <w:name w:val="List10Level0"/>
    <w:rsid w:val="00490FFA"/>
    <w:rPr>
      <w:rFonts w:ascii="Verdana" w:eastAsia="Verdana" w:hAnsi="Verdana" w:cs="Verdana"/>
      <w:color w:val="4F4E4E"/>
      <w:sz w:val="28"/>
      <w:szCs w:val="28"/>
      <w:u w:val="none"/>
      <w:shd w:val="clear" w:color="auto" w:fill="FFFFFF"/>
    </w:rPr>
  </w:style>
  <w:style w:type="character" w:customStyle="1" w:styleId="List10Level1">
    <w:name w:val="List10Level1"/>
    <w:rsid w:val="00490FFA"/>
    <w:rPr>
      <w:u w:val="none"/>
    </w:rPr>
  </w:style>
  <w:style w:type="character" w:customStyle="1" w:styleId="List10Level2">
    <w:name w:val="List10Level2"/>
    <w:rsid w:val="00490FFA"/>
    <w:rPr>
      <w:u w:val="none"/>
    </w:rPr>
  </w:style>
  <w:style w:type="character" w:customStyle="1" w:styleId="List10Level3">
    <w:name w:val="List10Level3"/>
    <w:rsid w:val="00490FFA"/>
    <w:rPr>
      <w:u w:val="none"/>
    </w:rPr>
  </w:style>
  <w:style w:type="character" w:customStyle="1" w:styleId="List10Level4">
    <w:name w:val="List10Level4"/>
    <w:rsid w:val="00490FFA"/>
    <w:rPr>
      <w:u w:val="none"/>
    </w:rPr>
  </w:style>
  <w:style w:type="character" w:customStyle="1" w:styleId="List10Level5">
    <w:name w:val="List10Level5"/>
    <w:rsid w:val="00490FFA"/>
    <w:rPr>
      <w:u w:val="none"/>
    </w:rPr>
  </w:style>
  <w:style w:type="character" w:customStyle="1" w:styleId="List10Level6">
    <w:name w:val="List10Level6"/>
    <w:rsid w:val="00490FFA"/>
    <w:rPr>
      <w:u w:val="none"/>
    </w:rPr>
  </w:style>
  <w:style w:type="character" w:customStyle="1" w:styleId="List10Level7">
    <w:name w:val="List10Level7"/>
    <w:rsid w:val="00490FFA"/>
    <w:rPr>
      <w:u w:val="none"/>
    </w:rPr>
  </w:style>
  <w:style w:type="character" w:customStyle="1" w:styleId="List10Level8">
    <w:name w:val="List10Level8"/>
    <w:rsid w:val="00490FFA"/>
    <w:rPr>
      <w:u w:val="none"/>
    </w:rPr>
  </w:style>
  <w:style w:type="character" w:customStyle="1" w:styleId="List11Level0">
    <w:name w:val="List11Level0"/>
    <w:rsid w:val="00490FFA"/>
    <w:rPr>
      <w:u w:val="none"/>
    </w:rPr>
  </w:style>
  <w:style w:type="character" w:customStyle="1" w:styleId="List11Level1">
    <w:name w:val="List11Level1"/>
    <w:rsid w:val="00490FFA"/>
    <w:rPr>
      <w:u w:val="none"/>
    </w:rPr>
  </w:style>
  <w:style w:type="character" w:customStyle="1" w:styleId="List11Level2">
    <w:name w:val="List11Level2"/>
    <w:rsid w:val="00490FFA"/>
    <w:rPr>
      <w:u w:val="none"/>
    </w:rPr>
  </w:style>
  <w:style w:type="character" w:customStyle="1" w:styleId="List11Level3">
    <w:name w:val="List11Level3"/>
    <w:rsid w:val="00490FFA"/>
    <w:rPr>
      <w:u w:val="none"/>
    </w:rPr>
  </w:style>
  <w:style w:type="character" w:customStyle="1" w:styleId="List11Level4">
    <w:name w:val="List11Level4"/>
    <w:rsid w:val="00490FFA"/>
    <w:rPr>
      <w:u w:val="none"/>
    </w:rPr>
  </w:style>
  <w:style w:type="character" w:customStyle="1" w:styleId="List11Level5">
    <w:name w:val="List11Level5"/>
    <w:rsid w:val="00490FFA"/>
    <w:rPr>
      <w:u w:val="none"/>
    </w:rPr>
  </w:style>
  <w:style w:type="character" w:customStyle="1" w:styleId="List11Level6">
    <w:name w:val="List11Level6"/>
    <w:rsid w:val="00490FFA"/>
    <w:rPr>
      <w:u w:val="none"/>
    </w:rPr>
  </w:style>
  <w:style w:type="character" w:customStyle="1" w:styleId="List11Level7">
    <w:name w:val="List11Level7"/>
    <w:rsid w:val="00490FFA"/>
    <w:rPr>
      <w:u w:val="none"/>
    </w:rPr>
  </w:style>
  <w:style w:type="character" w:customStyle="1" w:styleId="List11Level8">
    <w:name w:val="List11Level8"/>
    <w:rsid w:val="00490FFA"/>
    <w:rPr>
      <w:u w:val="none"/>
    </w:rPr>
  </w:style>
  <w:style w:type="character" w:customStyle="1" w:styleId="List12Level0">
    <w:name w:val="List12Level0"/>
    <w:rsid w:val="00490FFA"/>
    <w:rPr>
      <w:u w:val="none"/>
    </w:rPr>
  </w:style>
  <w:style w:type="character" w:customStyle="1" w:styleId="List12Level1">
    <w:name w:val="List12Level1"/>
    <w:rsid w:val="00490FFA"/>
    <w:rPr>
      <w:u w:val="none"/>
    </w:rPr>
  </w:style>
  <w:style w:type="character" w:customStyle="1" w:styleId="List12Level2">
    <w:name w:val="List12Level2"/>
    <w:rsid w:val="00490FFA"/>
    <w:rPr>
      <w:u w:val="none"/>
    </w:rPr>
  </w:style>
  <w:style w:type="character" w:customStyle="1" w:styleId="List12Level3">
    <w:name w:val="List12Level3"/>
    <w:rsid w:val="00490FFA"/>
    <w:rPr>
      <w:u w:val="none"/>
    </w:rPr>
  </w:style>
  <w:style w:type="character" w:customStyle="1" w:styleId="List12Level4">
    <w:name w:val="List12Level4"/>
    <w:rsid w:val="00490FFA"/>
    <w:rPr>
      <w:u w:val="none"/>
    </w:rPr>
  </w:style>
  <w:style w:type="character" w:customStyle="1" w:styleId="List12Level5">
    <w:name w:val="List12Level5"/>
    <w:rsid w:val="00490FFA"/>
    <w:rPr>
      <w:u w:val="none"/>
    </w:rPr>
  </w:style>
  <w:style w:type="character" w:customStyle="1" w:styleId="List12Level6">
    <w:name w:val="List12Level6"/>
    <w:rsid w:val="00490FFA"/>
    <w:rPr>
      <w:u w:val="none"/>
    </w:rPr>
  </w:style>
  <w:style w:type="character" w:customStyle="1" w:styleId="List12Level7">
    <w:name w:val="List12Level7"/>
    <w:rsid w:val="00490FFA"/>
    <w:rPr>
      <w:u w:val="none"/>
    </w:rPr>
  </w:style>
  <w:style w:type="character" w:customStyle="1" w:styleId="List12Level8">
    <w:name w:val="List12Level8"/>
    <w:rsid w:val="00490FFA"/>
    <w:rPr>
      <w:u w:val="none"/>
    </w:rPr>
  </w:style>
  <w:style w:type="character" w:customStyle="1" w:styleId="List13Level0">
    <w:name w:val="List13Level0"/>
    <w:rsid w:val="00490FFA"/>
    <w:rPr>
      <w:u w:val="none"/>
    </w:rPr>
  </w:style>
  <w:style w:type="character" w:customStyle="1" w:styleId="List13Level1">
    <w:name w:val="List13Level1"/>
    <w:rsid w:val="00490FFA"/>
    <w:rPr>
      <w:u w:val="none"/>
    </w:rPr>
  </w:style>
  <w:style w:type="character" w:customStyle="1" w:styleId="List13Level2">
    <w:name w:val="List13Level2"/>
    <w:rsid w:val="00490FFA"/>
    <w:rPr>
      <w:u w:val="none"/>
    </w:rPr>
  </w:style>
  <w:style w:type="character" w:customStyle="1" w:styleId="List13Level3">
    <w:name w:val="List13Level3"/>
    <w:rsid w:val="00490FFA"/>
    <w:rPr>
      <w:u w:val="none"/>
    </w:rPr>
  </w:style>
  <w:style w:type="character" w:customStyle="1" w:styleId="List13Level4">
    <w:name w:val="List13Level4"/>
    <w:rsid w:val="00490FFA"/>
    <w:rPr>
      <w:u w:val="none"/>
    </w:rPr>
  </w:style>
  <w:style w:type="character" w:customStyle="1" w:styleId="List13Level5">
    <w:name w:val="List13Level5"/>
    <w:rsid w:val="00490FFA"/>
    <w:rPr>
      <w:u w:val="none"/>
    </w:rPr>
  </w:style>
  <w:style w:type="character" w:customStyle="1" w:styleId="List13Level6">
    <w:name w:val="List13Level6"/>
    <w:rsid w:val="00490FFA"/>
    <w:rPr>
      <w:u w:val="none"/>
    </w:rPr>
  </w:style>
  <w:style w:type="character" w:customStyle="1" w:styleId="List13Level7">
    <w:name w:val="List13Level7"/>
    <w:rsid w:val="00490FFA"/>
    <w:rPr>
      <w:u w:val="none"/>
    </w:rPr>
  </w:style>
  <w:style w:type="character" w:customStyle="1" w:styleId="List13Level8">
    <w:name w:val="List13Level8"/>
    <w:rsid w:val="00490FFA"/>
    <w:rPr>
      <w:u w:val="none"/>
    </w:rPr>
  </w:style>
  <w:style w:type="character" w:styleId="Hyperlink">
    <w:name w:val="Hyperlink"/>
    <w:uiPriority w:val="99"/>
    <w:rsid w:val="00490FFA"/>
    <w:rPr>
      <w:color w:val="000080"/>
      <w:u w:val="single"/>
    </w:rPr>
  </w:style>
  <w:style w:type="paragraph" w:customStyle="1" w:styleId="Heading">
    <w:name w:val="Heading"/>
    <w:basedOn w:val="Normal"/>
    <w:next w:val="BodyText"/>
    <w:rsid w:val="00490FFA"/>
    <w:pPr>
      <w:keepNext/>
      <w:spacing w:before="240" w:after="120"/>
    </w:pPr>
    <w:rPr>
      <w:rFonts w:eastAsia="DejaVu Sans" w:cs="DejaVu Sans"/>
      <w:sz w:val="28"/>
      <w:szCs w:val="28"/>
    </w:rPr>
  </w:style>
  <w:style w:type="paragraph" w:styleId="BodyText">
    <w:name w:val="Body Text"/>
    <w:basedOn w:val="Normal"/>
    <w:rsid w:val="00490FFA"/>
    <w:pPr>
      <w:spacing w:after="120"/>
    </w:pPr>
  </w:style>
  <w:style w:type="paragraph" w:customStyle="1" w:styleId="NoList1">
    <w:name w:val="No List1"/>
    <w:rsid w:val="00490FFA"/>
    <w:pPr>
      <w:suppressAutoHyphens/>
    </w:pPr>
    <w:rPr>
      <w:lang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3B41C8"/>
    <w:pPr>
      <w:spacing w:before="0" w:after="0"/>
    </w:pPr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41C8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paragraph" w:styleId="Header">
    <w:name w:val="header"/>
    <w:basedOn w:val="Normal"/>
    <w:rsid w:val="00490FFA"/>
    <w:pPr>
      <w:suppressLineNumbers/>
      <w:tabs>
        <w:tab w:val="center" w:pos="5553"/>
        <w:tab w:val="right" w:pos="11106"/>
      </w:tabs>
    </w:pPr>
  </w:style>
  <w:style w:type="paragraph" w:customStyle="1" w:styleId="TableContents">
    <w:name w:val="Table Contents"/>
    <w:basedOn w:val="Normal"/>
    <w:rsid w:val="00490FFA"/>
    <w:pPr>
      <w:suppressLineNumbers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7177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1771"/>
    <w:rPr>
      <w:rFonts w:ascii="Tahoma" w:eastAsia="Arial" w:hAnsi="Tahoma" w:cs="Tahoma"/>
      <w:color w:val="000000"/>
      <w:sz w:val="16"/>
      <w:szCs w:val="16"/>
    </w:rPr>
  </w:style>
  <w:style w:type="paragraph" w:styleId="NoSpacing">
    <w:name w:val="No Spacing"/>
    <w:link w:val="NoSpacingChar"/>
    <w:uiPriority w:val="1"/>
    <w:qFormat/>
    <w:rsid w:val="003B41C8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BC2237"/>
  </w:style>
  <w:style w:type="character" w:customStyle="1" w:styleId="Heading1Char">
    <w:name w:val="Heading 1 Char"/>
    <w:basedOn w:val="DefaultParagraphFont"/>
    <w:link w:val="Heading1"/>
    <w:uiPriority w:val="9"/>
    <w:rsid w:val="003B41C8"/>
    <w:rPr>
      <w:caps/>
      <w:color w:val="FFFFFF" w:themeColor="background1"/>
      <w:spacing w:val="15"/>
      <w:sz w:val="22"/>
      <w:szCs w:val="22"/>
      <w:shd w:val="clear" w:color="auto" w:fill="4F81BD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3B41C8"/>
    <w:rPr>
      <w:caps/>
      <w:spacing w:val="15"/>
      <w:shd w:val="clear" w:color="auto" w:fill="DBE5F1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3B41C8"/>
    <w:rPr>
      <w:caps/>
      <w:color w:val="243F6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3B41C8"/>
    <w:rPr>
      <w:caps/>
      <w:color w:val="365F9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sid w:val="003B41C8"/>
    <w:rPr>
      <w:caps/>
      <w:color w:val="365F9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sid w:val="003B41C8"/>
    <w:rPr>
      <w:caps/>
      <w:color w:val="365F9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41C8"/>
    <w:rPr>
      <w:caps/>
      <w:color w:val="365F9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41C8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41C8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B41C8"/>
    <w:rPr>
      <w:b/>
      <w:bCs/>
      <w:color w:val="365F91" w:themeColor="accent1" w:themeShade="BF"/>
      <w:sz w:val="16"/>
      <w:szCs w:val="16"/>
    </w:rPr>
  </w:style>
  <w:style w:type="character" w:customStyle="1" w:styleId="TitleChar">
    <w:name w:val="Title Char"/>
    <w:basedOn w:val="DefaultParagraphFont"/>
    <w:link w:val="Title"/>
    <w:uiPriority w:val="10"/>
    <w:rsid w:val="003B41C8"/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rsid w:val="003B41C8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3B41C8"/>
    <w:rPr>
      <w:b/>
      <w:bCs/>
    </w:rPr>
  </w:style>
  <w:style w:type="character" w:styleId="Emphasis">
    <w:name w:val="Emphasis"/>
    <w:uiPriority w:val="20"/>
    <w:qFormat/>
    <w:rsid w:val="003B41C8"/>
    <w:rPr>
      <w:caps/>
      <w:color w:val="243F60" w:themeColor="accent1" w:themeShade="7F"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rsid w:val="003B41C8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B41C8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41C8"/>
    <w:pPr>
      <w:spacing w:before="240" w:after="240" w:line="240" w:lineRule="auto"/>
      <w:ind w:left="1080" w:right="1080"/>
      <w:jc w:val="center"/>
    </w:pPr>
    <w:rPr>
      <w:color w:val="4F81BD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41C8"/>
    <w:rPr>
      <w:color w:val="4F81BD" w:themeColor="accent1"/>
      <w:sz w:val="24"/>
      <w:szCs w:val="24"/>
    </w:rPr>
  </w:style>
  <w:style w:type="character" w:styleId="SubtleEmphasis">
    <w:name w:val="Subtle Emphasis"/>
    <w:uiPriority w:val="19"/>
    <w:qFormat/>
    <w:rsid w:val="003B41C8"/>
    <w:rPr>
      <w:i/>
      <w:iCs/>
      <w:color w:val="243F60" w:themeColor="accent1" w:themeShade="7F"/>
    </w:rPr>
  </w:style>
  <w:style w:type="character" w:styleId="IntenseEmphasis">
    <w:name w:val="Intense Emphasis"/>
    <w:uiPriority w:val="21"/>
    <w:qFormat/>
    <w:rsid w:val="003B41C8"/>
    <w:rPr>
      <w:b/>
      <w:bCs/>
      <w:caps/>
      <w:color w:val="243F60" w:themeColor="accent1" w:themeShade="7F"/>
      <w:spacing w:val="10"/>
    </w:rPr>
  </w:style>
  <w:style w:type="character" w:styleId="SubtleReference">
    <w:name w:val="Subtle Reference"/>
    <w:uiPriority w:val="31"/>
    <w:qFormat/>
    <w:rsid w:val="003B41C8"/>
    <w:rPr>
      <w:b/>
      <w:bCs/>
      <w:color w:val="4F81BD" w:themeColor="accent1"/>
    </w:rPr>
  </w:style>
  <w:style w:type="character" w:styleId="IntenseReference">
    <w:name w:val="Intense Reference"/>
    <w:uiPriority w:val="32"/>
    <w:qFormat/>
    <w:rsid w:val="003B41C8"/>
    <w:rPr>
      <w:b/>
      <w:bCs/>
      <w:i/>
      <w:iCs/>
      <w:caps/>
      <w:color w:val="4F81BD" w:themeColor="accent1"/>
    </w:rPr>
  </w:style>
  <w:style w:type="character" w:styleId="BookTitle">
    <w:name w:val="Book Title"/>
    <w:uiPriority w:val="33"/>
    <w:qFormat/>
    <w:rsid w:val="003B41C8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3B41C8"/>
    <w:pPr>
      <w:outlineLvl w:val="9"/>
    </w:pPr>
  </w:style>
  <w:style w:type="paragraph" w:styleId="ListParagraph">
    <w:name w:val="List Paragraph"/>
    <w:basedOn w:val="Normal"/>
    <w:uiPriority w:val="34"/>
    <w:qFormat/>
    <w:rsid w:val="001B4B4D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E2443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4341C"/>
    <w:pPr>
      <w:tabs>
        <w:tab w:val="right" w:leader="dot" w:pos="9019"/>
      </w:tabs>
      <w:spacing w:after="100"/>
      <w:ind w:left="200"/>
    </w:pPr>
    <w:rPr>
      <w:noProof/>
      <w:color w:val="595959" w:themeColor="text1" w:themeTint="A6"/>
      <w:shd w:val="clear" w:color="auto" w:fill="DBE5F1" w:themeFill="accent1" w:themeFillTint="33"/>
    </w:rPr>
  </w:style>
  <w:style w:type="character" w:customStyle="1" w:styleId="apple-converted-space">
    <w:name w:val="apple-converted-space"/>
    <w:basedOn w:val="DefaultParagraphFont"/>
    <w:rsid w:val="008C0D13"/>
  </w:style>
  <w:style w:type="table" w:styleId="TableGrid">
    <w:name w:val="Table Grid"/>
    <w:basedOn w:val="TableNormal"/>
    <w:uiPriority w:val="39"/>
    <w:rsid w:val="007D5E0F"/>
    <w:pPr>
      <w:spacing w:after="0" w:line="240" w:lineRule="auto"/>
    </w:pPr>
    <w:rPr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25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4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56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4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2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8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8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2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1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44934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39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33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92918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53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0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22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2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34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88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jpg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FEFFDE939B8B4C69ABA6E1A985EB02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5289936-FCF4-4469-8A76-0AE8F89ABAC4}"/>
      </w:docPartPr>
      <w:docPartBody>
        <w:p w:rsidR="004C7024" w:rsidRDefault="003840CF" w:rsidP="003840CF">
          <w:pPr>
            <w:pStyle w:val="FEFFDE939B8B4C69ABA6E1A985EB02F6"/>
          </w:pPr>
          <w:r>
            <w:rPr>
              <w:rFonts w:asciiTheme="majorHAnsi" w:eastAsiaTheme="majorEastAsia" w:hAnsiTheme="majorHAnsi" w:cstheme="majorBidi"/>
              <w:sz w:val="72"/>
              <w:szCs w:val="72"/>
            </w:rPr>
            <w:t>[Type the document title]</w:t>
          </w:r>
        </w:p>
      </w:docPartBody>
    </w:docPart>
    <w:docPart>
      <w:docPartPr>
        <w:name w:val="3580A951D9A24F4A9D4E69744C9511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1FD4EB-9279-40DE-9A56-276343F44390}"/>
      </w:docPartPr>
      <w:docPartBody>
        <w:p w:rsidR="004C7024" w:rsidRDefault="003840CF" w:rsidP="003840CF">
          <w:pPr>
            <w:pStyle w:val="3580A951D9A24F4A9D4E69744C95119C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Arial Unicode MS"/>
    <w:charset w:val="8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jaVu Sans">
    <w:charset w:val="80"/>
    <w:family w:val="auto"/>
    <w:pitch w:val="variable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revisionView w:insDel="0" w:formatting="0" w:inkAnnotations="0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3840CF"/>
    <w:rsid w:val="003840CF"/>
    <w:rsid w:val="00396EB4"/>
    <w:rsid w:val="00453E10"/>
    <w:rsid w:val="004C7024"/>
    <w:rsid w:val="00541DF1"/>
    <w:rsid w:val="005E1E1B"/>
    <w:rsid w:val="006D035F"/>
    <w:rsid w:val="00842256"/>
    <w:rsid w:val="00895D99"/>
    <w:rsid w:val="009835A2"/>
    <w:rsid w:val="009A10D3"/>
    <w:rsid w:val="009C26F5"/>
    <w:rsid w:val="00A13E60"/>
    <w:rsid w:val="00A630C1"/>
    <w:rsid w:val="00F00AA6"/>
    <w:rsid w:val="00F77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C702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EFFDE939B8B4C69ABA6E1A985EB02F6">
    <w:name w:val="FEFFDE939B8B4C69ABA6E1A985EB02F6"/>
    <w:rsid w:val="003840CF"/>
  </w:style>
  <w:style w:type="paragraph" w:customStyle="1" w:styleId="3580A951D9A24F4A9D4E69744C95119C">
    <w:name w:val="3580A951D9A24F4A9D4E69744C95119C"/>
    <w:rsid w:val="003840CF"/>
  </w:style>
  <w:style w:type="paragraph" w:customStyle="1" w:styleId="14D1CE06B96E4160B7FF26E32F492729">
    <w:name w:val="14D1CE06B96E4160B7FF26E32F492729"/>
    <w:rsid w:val="003840CF"/>
  </w:style>
  <w:style w:type="paragraph" w:customStyle="1" w:styleId="2C30D17210DD4543A1634575972C8D4F">
    <w:name w:val="2C30D17210DD4543A1634575972C8D4F"/>
    <w:rsid w:val="003840CF"/>
  </w:style>
  <w:style w:type="paragraph" w:customStyle="1" w:styleId="A17730E4E5144C73B9FA95B7113EEF4D">
    <w:name w:val="A17730E4E5144C73B9FA95B7113EEF4D"/>
    <w:rsid w:val="003840C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7F5187-8263-4A8E-B39A-8C8B60E0DF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751</TotalTime>
  <Pages>14</Pages>
  <Words>1766</Words>
  <Characters>10069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Hotel Management System Embedded with Time</vt:lpstr>
    </vt:vector>
  </TitlesOfParts>
  <Company>Submitted to WALAMTARI</Company>
  <LinksUpToDate>false</LinksUpToDate>
  <CharactersWithSpaces>11812</CharactersWithSpaces>
  <SharedDoc>false</SharedDoc>
  <HLinks>
    <vt:vector size="702" baseType="variant">
      <vt:variant>
        <vt:i4>3014714</vt:i4>
      </vt:variant>
      <vt:variant>
        <vt:i4>348</vt:i4>
      </vt:variant>
      <vt:variant>
        <vt:i4>0</vt:i4>
      </vt:variant>
      <vt:variant>
        <vt:i4>5</vt:i4>
      </vt:variant>
      <vt:variant>
        <vt:lpwstr>http://www.engineersgarage.com/electronic-components/16x2-lcd-module-datasheet</vt:lpwstr>
      </vt:variant>
      <vt:variant>
        <vt:lpwstr/>
      </vt:variant>
      <vt:variant>
        <vt:i4>3014714</vt:i4>
      </vt:variant>
      <vt:variant>
        <vt:i4>345</vt:i4>
      </vt:variant>
      <vt:variant>
        <vt:i4>0</vt:i4>
      </vt:variant>
      <vt:variant>
        <vt:i4>5</vt:i4>
      </vt:variant>
      <vt:variant>
        <vt:lpwstr>http://www.engineersgarage.com/electronic-components/16x2-lcd-module-datasheet</vt:lpwstr>
      </vt:variant>
      <vt:variant>
        <vt:lpwstr/>
      </vt:variant>
      <vt:variant>
        <vt:i4>3014714</vt:i4>
      </vt:variant>
      <vt:variant>
        <vt:i4>342</vt:i4>
      </vt:variant>
      <vt:variant>
        <vt:i4>0</vt:i4>
      </vt:variant>
      <vt:variant>
        <vt:i4>5</vt:i4>
      </vt:variant>
      <vt:variant>
        <vt:lpwstr>http://www.engineersgarage.com/electronic-components/16x2-lcd-module-datasheet</vt:lpwstr>
      </vt:variant>
      <vt:variant>
        <vt:lpwstr/>
      </vt:variant>
      <vt:variant>
        <vt:i4>3014714</vt:i4>
      </vt:variant>
      <vt:variant>
        <vt:i4>339</vt:i4>
      </vt:variant>
      <vt:variant>
        <vt:i4>0</vt:i4>
      </vt:variant>
      <vt:variant>
        <vt:i4>5</vt:i4>
      </vt:variant>
      <vt:variant>
        <vt:lpwstr>http://www.engineersgarage.com/electronic-components/16x2-lcd-module-datasheet</vt:lpwstr>
      </vt:variant>
      <vt:variant>
        <vt:lpwstr/>
      </vt:variant>
      <vt:variant>
        <vt:i4>3014714</vt:i4>
      </vt:variant>
      <vt:variant>
        <vt:i4>336</vt:i4>
      </vt:variant>
      <vt:variant>
        <vt:i4>0</vt:i4>
      </vt:variant>
      <vt:variant>
        <vt:i4>5</vt:i4>
      </vt:variant>
      <vt:variant>
        <vt:lpwstr>http://www.engineersgarage.com/electronic-components/16x2-lcd-module-datasheet</vt:lpwstr>
      </vt:variant>
      <vt:variant>
        <vt:lpwstr/>
      </vt:variant>
      <vt:variant>
        <vt:i4>3014714</vt:i4>
      </vt:variant>
      <vt:variant>
        <vt:i4>333</vt:i4>
      </vt:variant>
      <vt:variant>
        <vt:i4>0</vt:i4>
      </vt:variant>
      <vt:variant>
        <vt:i4>5</vt:i4>
      </vt:variant>
      <vt:variant>
        <vt:lpwstr>http://www.engineersgarage.com/electronic-components/16x2-lcd-module-datasheet</vt:lpwstr>
      </vt:variant>
      <vt:variant>
        <vt:lpwstr/>
      </vt:variant>
      <vt:variant>
        <vt:i4>3014714</vt:i4>
      </vt:variant>
      <vt:variant>
        <vt:i4>330</vt:i4>
      </vt:variant>
      <vt:variant>
        <vt:i4>0</vt:i4>
      </vt:variant>
      <vt:variant>
        <vt:i4>5</vt:i4>
      </vt:variant>
      <vt:variant>
        <vt:lpwstr>http://www.engineersgarage.com/electronic-components/16x2-lcd-module-datasheet</vt:lpwstr>
      </vt:variant>
      <vt:variant>
        <vt:lpwstr/>
      </vt:variant>
      <vt:variant>
        <vt:i4>3014714</vt:i4>
      </vt:variant>
      <vt:variant>
        <vt:i4>327</vt:i4>
      </vt:variant>
      <vt:variant>
        <vt:i4>0</vt:i4>
      </vt:variant>
      <vt:variant>
        <vt:i4>5</vt:i4>
      </vt:variant>
      <vt:variant>
        <vt:lpwstr>http://www.engineersgarage.com/electronic-components/16x2-lcd-module-datasheet</vt:lpwstr>
      </vt:variant>
      <vt:variant>
        <vt:lpwstr/>
      </vt:variant>
      <vt:variant>
        <vt:i4>3014714</vt:i4>
      </vt:variant>
      <vt:variant>
        <vt:i4>324</vt:i4>
      </vt:variant>
      <vt:variant>
        <vt:i4>0</vt:i4>
      </vt:variant>
      <vt:variant>
        <vt:i4>5</vt:i4>
      </vt:variant>
      <vt:variant>
        <vt:lpwstr>http://www.engineersgarage.com/electronic-components/16x2-lcd-module-datasheet</vt:lpwstr>
      </vt:variant>
      <vt:variant>
        <vt:lpwstr/>
      </vt:variant>
      <vt:variant>
        <vt:i4>3014714</vt:i4>
      </vt:variant>
      <vt:variant>
        <vt:i4>321</vt:i4>
      </vt:variant>
      <vt:variant>
        <vt:i4>0</vt:i4>
      </vt:variant>
      <vt:variant>
        <vt:i4>5</vt:i4>
      </vt:variant>
      <vt:variant>
        <vt:lpwstr>http://www.engineersgarage.com/electronic-components/16x2-lcd-module-datasheet</vt:lpwstr>
      </vt:variant>
      <vt:variant>
        <vt:lpwstr/>
      </vt:variant>
      <vt:variant>
        <vt:i4>3014714</vt:i4>
      </vt:variant>
      <vt:variant>
        <vt:i4>318</vt:i4>
      </vt:variant>
      <vt:variant>
        <vt:i4>0</vt:i4>
      </vt:variant>
      <vt:variant>
        <vt:i4>5</vt:i4>
      </vt:variant>
      <vt:variant>
        <vt:lpwstr>http://www.engineersgarage.com/electronic-components/16x2-lcd-module-datasheet</vt:lpwstr>
      </vt:variant>
      <vt:variant>
        <vt:lpwstr/>
      </vt:variant>
      <vt:variant>
        <vt:i4>3014714</vt:i4>
      </vt:variant>
      <vt:variant>
        <vt:i4>315</vt:i4>
      </vt:variant>
      <vt:variant>
        <vt:i4>0</vt:i4>
      </vt:variant>
      <vt:variant>
        <vt:i4>5</vt:i4>
      </vt:variant>
      <vt:variant>
        <vt:lpwstr>http://www.engineersgarage.com/electronic-components/16x2-lcd-module-datasheet</vt:lpwstr>
      </vt:variant>
      <vt:variant>
        <vt:lpwstr/>
      </vt:variant>
      <vt:variant>
        <vt:i4>3014714</vt:i4>
      </vt:variant>
      <vt:variant>
        <vt:i4>312</vt:i4>
      </vt:variant>
      <vt:variant>
        <vt:i4>0</vt:i4>
      </vt:variant>
      <vt:variant>
        <vt:i4>5</vt:i4>
      </vt:variant>
      <vt:variant>
        <vt:lpwstr>http://www.engineersgarage.com/electronic-components/16x2-lcd-module-datasheet</vt:lpwstr>
      </vt:variant>
      <vt:variant>
        <vt:lpwstr/>
      </vt:variant>
      <vt:variant>
        <vt:i4>3014714</vt:i4>
      </vt:variant>
      <vt:variant>
        <vt:i4>309</vt:i4>
      </vt:variant>
      <vt:variant>
        <vt:i4>0</vt:i4>
      </vt:variant>
      <vt:variant>
        <vt:i4>5</vt:i4>
      </vt:variant>
      <vt:variant>
        <vt:lpwstr>http://www.engineersgarage.com/electronic-components/16x2-lcd-module-datasheet</vt:lpwstr>
      </vt:variant>
      <vt:variant>
        <vt:lpwstr/>
      </vt:variant>
      <vt:variant>
        <vt:i4>3014714</vt:i4>
      </vt:variant>
      <vt:variant>
        <vt:i4>306</vt:i4>
      </vt:variant>
      <vt:variant>
        <vt:i4>0</vt:i4>
      </vt:variant>
      <vt:variant>
        <vt:i4>5</vt:i4>
      </vt:variant>
      <vt:variant>
        <vt:lpwstr>http://www.engineersgarage.com/electronic-components/16x2-lcd-module-datasheet</vt:lpwstr>
      </vt:variant>
      <vt:variant>
        <vt:lpwstr/>
      </vt:variant>
      <vt:variant>
        <vt:i4>3014714</vt:i4>
      </vt:variant>
      <vt:variant>
        <vt:i4>303</vt:i4>
      </vt:variant>
      <vt:variant>
        <vt:i4>0</vt:i4>
      </vt:variant>
      <vt:variant>
        <vt:i4>5</vt:i4>
      </vt:variant>
      <vt:variant>
        <vt:lpwstr>http://www.engineersgarage.com/electronic-components/16x2-lcd-module-datasheet</vt:lpwstr>
      </vt:variant>
      <vt:variant>
        <vt:lpwstr/>
      </vt:variant>
      <vt:variant>
        <vt:i4>3014714</vt:i4>
      </vt:variant>
      <vt:variant>
        <vt:i4>300</vt:i4>
      </vt:variant>
      <vt:variant>
        <vt:i4>0</vt:i4>
      </vt:variant>
      <vt:variant>
        <vt:i4>5</vt:i4>
      </vt:variant>
      <vt:variant>
        <vt:lpwstr>http://www.engineersgarage.com/electronic-components/16x2-lcd-module-datasheet</vt:lpwstr>
      </vt:variant>
      <vt:variant>
        <vt:lpwstr/>
      </vt:variant>
      <vt:variant>
        <vt:i4>3014714</vt:i4>
      </vt:variant>
      <vt:variant>
        <vt:i4>297</vt:i4>
      </vt:variant>
      <vt:variant>
        <vt:i4>0</vt:i4>
      </vt:variant>
      <vt:variant>
        <vt:i4>5</vt:i4>
      </vt:variant>
      <vt:variant>
        <vt:lpwstr>http://www.engineersgarage.com/electronic-components/16x2-lcd-module-datasheet</vt:lpwstr>
      </vt:variant>
      <vt:variant>
        <vt:lpwstr/>
      </vt:variant>
      <vt:variant>
        <vt:i4>3014714</vt:i4>
      </vt:variant>
      <vt:variant>
        <vt:i4>294</vt:i4>
      </vt:variant>
      <vt:variant>
        <vt:i4>0</vt:i4>
      </vt:variant>
      <vt:variant>
        <vt:i4>5</vt:i4>
      </vt:variant>
      <vt:variant>
        <vt:lpwstr>http://www.engineersgarage.com/electronic-components/16x2-lcd-module-datasheet</vt:lpwstr>
      </vt:variant>
      <vt:variant>
        <vt:lpwstr/>
      </vt:variant>
      <vt:variant>
        <vt:i4>1638454</vt:i4>
      </vt:variant>
      <vt:variant>
        <vt:i4>291</vt:i4>
      </vt:variant>
      <vt:variant>
        <vt:i4>0</vt:i4>
      </vt:variant>
      <vt:variant>
        <vt:i4>5</vt:i4>
      </vt:variant>
      <vt:variant>
        <vt:lpwstr>http://arduino.cc/en/uploads/Main/arduino-mega2560_R3-sch.pdf</vt:lpwstr>
      </vt:variant>
      <vt:variant>
        <vt:lpwstr/>
      </vt:variant>
      <vt:variant>
        <vt:i4>1638454</vt:i4>
      </vt:variant>
      <vt:variant>
        <vt:i4>288</vt:i4>
      </vt:variant>
      <vt:variant>
        <vt:i4>0</vt:i4>
      </vt:variant>
      <vt:variant>
        <vt:i4>5</vt:i4>
      </vt:variant>
      <vt:variant>
        <vt:lpwstr>http://arduino.cc/en/uploads/Main/arduino-mega2560_R3-sch.pdf</vt:lpwstr>
      </vt:variant>
      <vt:variant>
        <vt:lpwstr/>
      </vt:variant>
      <vt:variant>
        <vt:i4>1638454</vt:i4>
      </vt:variant>
      <vt:variant>
        <vt:i4>285</vt:i4>
      </vt:variant>
      <vt:variant>
        <vt:i4>0</vt:i4>
      </vt:variant>
      <vt:variant>
        <vt:i4>5</vt:i4>
      </vt:variant>
      <vt:variant>
        <vt:lpwstr>http://arduino.cc/en/uploads/Main/arduino-mega2560_R3-sch.pdf</vt:lpwstr>
      </vt:variant>
      <vt:variant>
        <vt:lpwstr/>
      </vt:variant>
      <vt:variant>
        <vt:i4>1638454</vt:i4>
      </vt:variant>
      <vt:variant>
        <vt:i4>282</vt:i4>
      </vt:variant>
      <vt:variant>
        <vt:i4>0</vt:i4>
      </vt:variant>
      <vt:variant>
        <vt:i4>5</vt:i4>
      </vt:variant>
      <vt:variant>
        <vt:lpwstr>http://arduino.cc/en/uploads/Main/arduino-mega2560_R3-sch.pdf</vt:lpwstr>
      </vt:variant>
      <vt:variant>
        <vt:lpwstr/>
      </vt:variant>
      <vt:variant>
        <vt:i4>1638454</vt:i4>
      </vt:variant>
      <vt:variant>
        <vt:i4>279</vt:i4>
      </vt:variant>
      <vt:variant>
        <vt:i4>0</vt:i4>
      </vt:variant>
      <vt:variant>
        <vt:i4>5</vt:i4>
      </vt:variant>
      <vt:variant>
        <vt:lpwstr>http://arduino.cc/en/uploads/Main/arduino-mega2560_R3-sch.pdf</vt:lpwstr>
      </vt:variant>
      <vt:variant>
        <vt:lpwstr/>
      </vt:variant>
      <vt:variant>
        <vt:i4>1638454</vt:i4>
      </vt:variant>
      <vt:variant>
        <vt:i4>276</vt:i4>
      </vt:variant>
      <vt:variant>
        <vt:i4>0</vt:i4>
      </vt:variant>
      <vt:variant>
        <vt:i4>5</vt:i4>
      </vt:variant>
      <vt:variant>
        <vt:lpwstr>http://arduino.cc/en/uploads/Main/arduino-mega2560_R3-sch.pdf</vt:lpwstr>
      </vt:variant>
      <vt:variant>
        <vt:lpwstr/>
      </vt:variant>
      <vt:variant>
        <vt:i4>1638454</vt:i4>
      </vt:variant>
      <vt:variant>
        <vt:i4>273</vt:i4>
      </vt:variant>
      <vt:variant>
        <vt:i4>0</vt:i4>
      </vt:variant>
      <vt:variant>
        <vt:i4>5</vt:i4>
      </vt:variant>
      <vt:variant>
        <vt:lpwstr>http://arduino.cc/en/uploads/Main/arduino-mega2560_R3-sch.pdf</vt:lpwstr>
      </vt:variant>
      <vt:variant>
        <vt:lpwstr/>
      </vt:variant>
      <vt:variant>
        <vt:i4>1638454</vt:i4>
      </vt:variant>
      <vt:variant>
        <vt:i4>270</vt:i4>
      </vt:variant>
      <vt:variant>
        <vt:i4>0</vt:i4>
      </vt:variant>
      <vt:variant>
        <vt:i4>5</vt:i4>
      </vt:variant>
      <vt:variant>
        <vt:lpwstr>http://arduino.cc/en/uploads/Main/arduino-mega2560_R3-sch.pdf</vt:lpwstr>
      </vt:variant>
      <vt:variant>
        <vt:lpwstr/>
      </vt:variant>
      <vt:variant>
        <vt:i4>1638454</vt:i4>
      </vt:variant>
      <vt:variant>
        <vt:i4>267</vt:i4>
      </vt:variant>
      <vt:variant>
        <vt:i4>0</vt:i4>
      </vt:variant>
      <vt:variant>
        <vt:i4>5</vt:i4>
      </vt:variant>
      <vt:variant>
        <vt:lpwstr>http://arduino.cc/en/uploads/Main/arduino-mega2560_R3-sch.pdf</vt:lpwstr>
      </vt:variant>
      <vt:variant>
        <vt:lpwstr/>
      </vt:variant>
      <vt:variant>
        <vt:i4>1638454</vt:i4>
      </vt:variant>
      <vt:variant>
        <vt:i4>264</vt:i4>
      </vt:variant>
      <vt:variant>
        <vt:i4>0</vt:i4>
      </vt:variant>
      <vt:variant>
        <vt:i4>5</vt:i4>
      </vt:variant>
      <vt:variant>
        <vt:lpwstr>http://arduino.cc/en/uploads/Main/arduino-mega2560_R3-sch.pdf</vt:lpwstr>
      </vt:variant>
      <vt:variant>
        <vt:lpwstr/>
      </vt:variant>
      <vt:variant>
        <vt:i4>1638454</vt:i4>
      </vt:variant>
      <vt:variant>
        <vt:i4>261</vt:i4>
      </vt:variant>
      <vt:variant>
        <vt:i4>0</vt:i4>
      </vt:variant>
      <vt:variant>
        <vt:i4>5</vt:i4>
      </vt:variant>
      <vt:variant>
        <vt:lpwstr>http://arduino.cc/en/uploads/Main/arduino-mega2560_R3-sch.pdf</vt:lpwstr>
      </vt:variant>
      <vt:variant>
        <vt:lpwstr/>
      </vt:variant>
      <vt:variant>
        <vt:i4>1638454</vt:i4>
      </vt:variant>
      <vt:variant>
        <vt:i4>258</vt:i4>
      </vt:variant>
      <vt:variant>
        <vt:i4>0</vt:i4>
      </vt:variant>
      <vt:variant>
        <vt:i4>5</vt:i4>
      </vt:variant>
      <vt:variant>
        <vt:lpwstr>http://arduino.cc/en/uploads/Main/arduino-mega2560_R3-sch.pdf</vt:lpwstr>
      </vt:variant>
      <vt:variant>
        <vt:lpwstr/>
      </vt:variant>
      <vt:variant>
        <vt:i4>1638454</vt:i4>
      </vt:variant>
      <vt:variant>
        <vt:i4>255</vt:i4>
      </vt:variant>
      <vt:variant>
        <vt:i4>0</vt:i4>
      </vt:variant>
      <vt:variant>
        <vt:i4>5</vt:i4>
      </vt:variant>
      <vt:variant>
        <vt:lpwstr>http://arduino.cc/en/uploads/Main/arduino-mega2560_R3-sch.pdf</vt:lpwstr>
      </vt:variant>
      <vt:variant>
        <vt:lpwstr/>
      </vt:variant>
      <vt:variant>
        <vt:i4>1638454</vt:i4>
      </vt:variant>
      <vt:variant>
        <vt:i4>252</vt:i4>
      </vt:variant>
      <vt:variant>
        <vt:i4>0</vt:i4>
      </vt:variant>
      <vt:variant>
        <vt:i4>5</vt:i4>
      </vt:variant>
      <vt:variant>
        <vt:lpwstr>http://arduino.cc/en/uploads/Main/arduino-mega2560_R3-sch.pdf</vt:lpwstr>
      </vt:variant>
      <vt:variant>
        <vt:lpwstr/>
      </vt:variant>
      <vt:variant>
        <vt:i4>1638454</vt:i4>
      </vt:variant>
      <vt:variant>
        <vt:i4>249</vt:i4>
      </vt:variant>
      <vt:variant>
        <vt:i4>0</vt:i4>
      </vt:variant>
      <vt:variant>
        <vt:i4>5</vt:i4>
      </vt:variant>
      <vt:variant>
        <vt:lpwstr>http://arduino.cc/en/uploads/Main/arduino-mega2560_R3-sch.pdf</vt:lpwstr>
      </vt:variant>
      <vt:variant>
        <vt:lpwstr/>
      </vt:variant>
      <vt:variant>
        <vt:i4>1638454</vt:i4>
      </vt:variant>
      <vt:variant>
        <vt:i4>246</vt:i4>
      </vt:variant>
      <vt:variant>
        <vt:i4>0</vt:i4>
      </vt:variant>
      <vt:variant>
        <vt:i4>5</vt:i4>
      </vt:variant>
      <vt:variant>
        <vt:lpwstr>http://arduino.cc/en/uploads/Main/arduino-mega2560_R3-sch.pdf</vt:lpwstr>
      </vt:variant>
      <vt:variant>
        <vt:lpwstr/>
      </vt:variant>
      <vt:variant>
        <vt:i4>1638454</vt:i4>
      </vt:variant>
      <vt:variant>
        <vt:i4>243</vt:i4>
      </vt:variant>
      <vt:variant>
        <vt:i4>0</vt:i4>
      </vt:variant>
      <vt:variant>
        <vt:i4>5</vt:i4>
      </vt:variant>
      <vt:variant>
        <vt:lpwstr>http://arduino.cc/en/uploads/Main/arduino-mega2560_R3-sch.pdf</vt:lpwstr>
      </vt:variant>
      <vt:variant>
        <vt:lpwstr/>
      </vt:variant>
      <vt:variant>
        <vt:i4>1638454</vt:i4>
      </vt:variant>
      <vt:variant>
        <vt:i4>240</vt:i4>
      </vt:variant>
      <vt:variant>
        <vt:i4>0</vt:i4>
      </vt:variant>
      <vt:variant>
        <vt:i4>5</vt:i4>
      </vt:variant>
      <vt:variant>
        <vt:lpwstr>http://arduino.cc/en/uploads/Main/arduino-mega2560_R3-sch.pdf</vt:lpwstr>
      </vt:variant>
      <vt:variant>
        <vt:lpwstr/>
      </vt:variant>
      <vt:variant>
        <vt:i4>1638454</vt:i4>
      </vt:variant>
      <vt:variant>
        <vt:i4>237</vt:i4>
      </vt:variant>
      <vt:variant>
        <vt:i4>0</vt:i4>
      </vt:variant>
      <vt:variant>
        <vt:i4>5</vt:i4>
      </vt:variant>
      <vt:variant>
        <vt:lpwstr>http://arduino.cc/en/uploads/Main/arduino-mega2560_R3-sch.pdf</vt:lpwstr>
      </vt:variant>
      <vt:variant>
        <vt:lpwstr/>
      </vt:variant>
      <vt:variant>
        <vt:i4>1638454</vt:i4>
      </vt:variant>
      <vt:variant>
        <vt:i4>234</vt:i4>
      </vt:variant>
      <vt:variant>
        <vt:i4>0</vt:i4>
      </vt:variant>
      <vt:variant>
        <vt:i4>5</vt:i4>
      </vt:variant>
      <vt:variant>
        <vt:lpwstr>http://arduino.cc/en/uploads/Main/arduino-mega2560_R3-sch.pdf</vt:lpwstr>
      </vt:variant>
      <vt:variant>
        <vt:lpwstr/>
      </vt:variant>
      <vt:variant>
        <vt:i4>1638454</vt:i4>
      </vt:variant>
      <vt:variant>
        <vt:i4>231</vt:i4>
      </vt:variant>
      <vt:variant>
        <vt:i4>0</vt:i4>
      </vt:variant>
      <vt:variant>
        <vt:i4>5</vt:i4>
      </vt:variant>
      <vt:variant>
        <vt:lpwstr>http://arduino.cc/en/uploads/Main/arduino-mega2560_R3-sch.pdf</vt:lpwstr>
      </vt:variant>
      <vt:variant>
        <vt:lpwstr/>
      </vt:variant>
      <vt:variant>
        <vt:i4>6946915</vt:i4>
      </vt:variant>
      <vt:variant>
        <vt:i4>228</vt:i4>
      </vt:variant>
      <vt:variant>
        <vt:i4>0</vt:i4>
      </vt:variant>
      <vt:variant>
        <vt:i4>5</vt:i4>
      </vt:variant>
      <vt:variant>
        <vt:lpwstr>http://arduino.cc/en/Hacking/PinMapping2560</vt:lpwstr>
      </vt:variant>
      <vt:variant>
        <vt:lpwstr/>
      </vt:variant>
      <vt:variant>
        <vt:i4>6946915</vt:i4>
      </vt:variant>
      <vt:variant>
        <vt:i4>225</vt:i4>
      </vt:variant>
      <vt:variant>
        <vt:i4>0</vt:i4>
      </vt:variant>
      <vt:variant>
        <vt:i4>5</vt:i4>
      </vt:variant>
      <vt:variant>
        <vt:lpwstr>http://arduino.cc/en/Hacking/PinMapping2560</vt:lpwstr>
      </vt:variant>
      <vt:variant>
        <vt:lpwstr/>
      </vt:variant>
      <vt:variant>
        <vt:i4>6946915</vt:i4>
      </vt:variant>
      <vt:variant>
        <vt:i4>222</vt:i4>
      </vt:variant>
      <vt:variant>
        <vt:i4>0</vt:i4>
      </vt:variant>
      <vt:variant>
        <vt:i4>5</vt:i4>
      </vt:variant>
      <vt:variant>
        <vt:lpwstr>http://arduino.cc/en/Hacking/PinMapping2560</vt:lpwstr>
      </vt:variant>
      <vt:variant>
        <vt:lpwstr/>
      </vt:variant>
      <vt:variant>
        <vt:i4>6946915</vt:i4>
      </vt:variant>
      <vt:variant>
        <vt:i4>219</vt:i4>
      </vt:variant>
      <vt:variant>
        <vt:i4>0</vt:i4>
      </vt:variant>
      <vt:variant>
        <vt:i4>5</vt:i4>
      </vt:variant>
      <vt:variant>
        <vt:lpwstr>http://arduino.cc/en/Hacking/PinMapping2560</vt:lpwstr>
      </vt:variant>
      <vt:variant>
        <vt:lpwstr/>
      </vt:variant>
      <vt:variant>
        <vt:i4>6946915</vt:i4>
      </vt:variant>
      <vt:variant>
        <vt:i4>216</vt:i4>
      </vt:variant>
      <vt:variant>
        <vt:i4>0</vt:i4>
      </vt:variant>
      <vt:variant>
        <vt:i4>5</vt:i4>
      </vt:variant>
      <vt:variant>
        <vt:lpwstr>http://arduino.cc/en/Hacking/PinMapping2560</vt:lpwstr>
      </vt:variant>
      <vt:variant>
        <vt:lpwstr/>
      </vt:variant>
      <vt:variant>
        <vt:i4>6946915</vt:i4>
      </vt:variant>
      <vt:variant>
        <vt:i4>213</vt:i4>
      </vt:variant>
      <vt:variant>
        <vt:i4>0</vt:i4>
      </vt:variant>
      <vt:variant>
        <vt:i4>5</vt:i4>
      </vt:variant>
      <vt:variant>
        <vt:lpwstr>http://arduino.cc/en/Hacking/PinMapping2560</vt:lpwstr>
      </vt:variant>
      <vt:variant>
        <vt:lpwstr/>
      </vt:variant>
      <vt:variant>
        <vt:i4>6946915</vt:i4>
      </vt:variant>
      <vt:variant>
        <vt:i4>210</vt:i4>
      </vt:variant>
      <vt:variant>
        <vt:i4>0</vt:i4>
      </vt:variant>
      <vt:variant>
        <vt:i4>5</vt:i4>
      </vt:variant>
      <vt:variant>
        <vt:lpwstr>http://arduino.cc/en/Hacking/PinMapping2560</vt:lpwstr>
      </vt:variant>
      <vt:variant>
        <vt:lpwstr/>
      </vt:variant>
      <vt:variant>
        <vt:i4>6946915</vt:i4>
      </vt:variant>
      <vt:variant>
        <vt:i4>207</vt:i4>
      </vt:variant>
      <vt:variant>
        <vt:i4>0</vt:i4>
      </vt:variant>
      <vt:variant>
        <vt:i4>5</vt:i4>
      </vt:variant>
      <vt:variant>
        <vt:lpwstr>http://arduino.cc/en/Hacking/PinMapping2560</vt:lpwstr>
      </vt:variant>
      <vt:variant>
        <vt:lpwstr/>
      </vt:variant>
      <vt:variant>
        <vt:i4>6946915</vt:i4>
      </vt:variant>
      <vt:variant>
        <vt:i4>204</vt:i4>
      </vt:variant>
      <vt:variant>
        <vt:i4>0</vt:i4>
      </vt:variant>
      <vt:variant>
        <vt:i4>5</vt:i4>
      </vt:variant>
      <vt:variant>
        <vt:lpwstr>http://arduino.cc/en/Hacking/PinMapping2560</vt:lpwstr>
      </vt:variant>
      <vt:variant>
        <vt:lpwstr/>
      </vt:variant>
      <vt:variant>
        <vt:i4>6946915</vt:i4>
      </vt:variant>
      <vt:variant>
        <vt:i4>201</vt:i4>
      </vt:variant>
      <vt:variant>
        <vt:i4>0</vt:i4>
      </vt:variant>
      <vt:variant>
        <vt:i4>5</vt:i4>
      </vt:variant>
      <vt:variant>
        <vt:lpwstr>http://arduino.cc/en/Hacking/PinMapping2560</vt:lpwstr>
      </vt:variant>
      <vt:variant>
        <vt:lpwstr/>
      </vt:variant>
      <vt:variant>
        <vt:i4>6946915</vt:i4>
      </vt:variant>
      <vt:variant>
        <vt:i4>198</vt:i4>
      </vt:variant>
      <vt:variant>
        <vt:i4>0</vt:i4>
      </vt:variant>
      <vt:variant>
        <vt:i4>5</vt:i4>
      </vt:variant>
      <vt:variant>
        <vt:lpwstr>http://arduino.cc/en/Hacking/PinMapping2560</vt:lpwstr>
      </vt:variant>
      <vt:variant>
        <vt:lpwstr/>
      </vt:variant>
      <vt:variant>
        <vt:i4>6946915</vt:i4>
      </vt:variant>
      <vt:variant>
        <vt:i4>195</vt:i4>
      </vt:variant>
      <vt:variant>
        <vt:i4>0</vt:i4>
      </vt:variant>
      <vt:variant>
        <vt:i4>5</vt:i4>
      </vt:variant>
      <vt:variant>
        <vt:lpwstr>http://arduino.cc/en/Hacking/PinMapping2560</vt:lpwstr>
      </vt:variant>
      <vt:variant>
        <vt:lpwstr/>
      </vt:variant>
      <vt:variant>
        <vt:i4>7667749</vt:i4>
      </vt:variant>
      <vt:variant>
        <vt:i4>192</vt:i4>
      </vt:variant>
      <vt:variant>
        <vt:i4>0</vt:i4>
      </vt:variant>
      <vt:variant>
        <vt:i4>5</vt:i4>
      </vt:variant>
      <vt:variant>
        <vt:lpwstr>http://arduino.cc/en/Reference/HomePage</vt:lpwstr>
      </vt:variant>
      <vt:variant>
        <vt:lpwstr/>
      </vt:variant>
      <vt:variant>
        <vt:i4>7667749</vt:i4>
      </vt:variant>
      <vt:variant>
        <vt:i4>189</vt:i4>
      </vt:variant>
      <vt:variant>
        <vt:i4>0</vt:i4>
      </vt:variant>
      <vt:variant>
        <vt:i4>5</vt:i4>
      </vt:variant>
      <vt:variant>
        <vt:lpwstr>http://arduino.cc/en/Reference/HomePage</vt:lpwstr>
      </vt:variant>
      <vt:variant>
        <vt:lpwstr/>
      </vt:variant>
      <vt:variant>
        <vt:i4>7667749</vt:i4>
      </vt:variant>
      <vt:variant>
        <vt:i4>186</vt:i4>
      </vt:variant>
      <vt:variant>
        <vt:i4>0</vt:i4>
      </vt:variant>
      <vt:variant>
        <vt:i4>5</vt:i4>
      </vt:variant>
      <vt:variant>
        <vt:lpwstr>http://arduino.cc/en/Reference/HomePage</vt:lpwstr>
      </vt:variant>
      <vt:variant>
        <vt:lpwstr/>
      </vt:variant>
      <vt:variant>
        <vt:i4>7667749</vt:i4>
      </vt:variant>
      <vt:variant>
        <vt:i4>183</vt:i4>
      </vt:variant>
      <vt:variant>
        <vt:i4>0</vt:i4>
      </vt:variant>
      <vt:variant>
        <vt:i4>5</vt:i4>
      </vt:variant>
      <vt:variant>
        <vt:lpwstr>http://arduino.cc/en/Reference/HomePage</vt:lpwstr>
      </vt:variant>
      <vt:variant>
        <vt:lpwstr/>
      </vt:variant>
      <vt:variant>
        <vt:i4>7667749</vt:i4>
      </vt:variant>
      <vt:variant>
        <vt:i4>180</vt:i4>
      </vt:variant>
      <vt:variant>
        <vt:i4>0</vt:i4>
      </vt:variant>
      <vt:variant>
        <vt:i4>5</vt:i4>
      </vt:variant>
      <vt:variant>
        <vt:lpwstr>http://arduino.cc/en/Reference/HomePage</vt:lpwstr>
      </vt:variant>
      <vt:variant>
        <vt:lpwstr/>
      </vt:variant>
      <vt:variant>
        <vt:i4>7667749</vt:i4>
      </vt:variant>
      <vt:variant>
        <vt:i4>177</vt:i4>
      </vt:variant>
      <vt:variant>
        <vt:i4>0</vt:i4>
      </vt:variant>
      <vt:variant>
        <vt:i4>5</vt:i4>
      </vt:variant>
      <vt:variant>
        <vt:lpwstr>http://arduino.cc/en/Reference/HomePage</vt:lpwstr>
      </vt:variant>
      <vt:variant>
        <vt:lpwstr/>
      </vt:variant>
      <vt:variant>
        <vt:i4>7667749</vt:i4>
      </vt:variant>
      <vt:variant>
        <vt:i4>174</vt:i4>
      </vt:variant>
      <vt:variant>
        <vt:i4>0</vt:i4>
      </vt:variant>
      <vt:variant>
        <vt:i4>5</vt:i4>
      </vt:variant>
      <vt:variant>
        <vt:lpwstr>http://arduino.cc/en/Reference/HomePage</vt:lpwstr>
      </vt:variant>
      <vt:variant>
        <vt:lpwstr/>
      </vt:variant>
      <vt:variant>
        <vt:i4>7667749</vt:i4>
      </vt:variant>
      <vt:variant>
        <vt:i4>171</vt:i4>
      </vt:variant>
      <vt:variant>
        <vt:i4>0</vt:i4>
      </vt:variant>
      <vt:variant>
        <vt:i4>5</vt:i4>
      </vt:variant>
      <vt:variant>
        <vt:lpwstr>http://arduino.cc/en/Reference/HomePage</vt:lpwstr>
      </vt:variant>
      <vt:variant>
        <vt:lpwstr/>
      </vt:variant>
      <vt:variant>
        <vt:i4>7667749</vt:i4>
      </vt:variant>
      <vt:variant>
        <vt:i4>168</vt:i4>
      </vt:variant>
      <vt:variant>
        <vt:i4>0</vt:i4>
      </vt:variant>
      <vt:variant>
        <vt:i4>5</vt:i4>
      </vt:variant>
      <vt:variant>
        <vt:lpwstr>http://arduino.cc/en/Reference/HomePage</vt:lpwstr>
      </vt:variant>
      <vt:variant>
        <vt:lpwstr/>
      </vt:variant>
      <vt:variant>
        <vt:i4>7667749</vt:i4>
      </vt:variant>
      <vt:variant>
        <vt:i4>165</vt:i4>
      </vt:variant>
      <vt:variant>
        <vt:i4>0</vt:i4>
      </vt:variant>
      <vt:variant>
        <vt:i4>5</vt:i4>
      </vt:variant>
      <vt:variant>
        <vt:lpwstr>http://arduino.cc/en/Reference/HomePage</vt:lpwstr>
      </vt:variant>
      <vt:variant>
        <vt:lpwstr/>
      </vt:variant>
      <vt:variant>
        <vt:i4>7667749</vt:i4>
      </vt:variant>
      <vt:variant>
        <vt:i4>162</vt:i4>
      </vt:variant>
      <vt:variant>
        <vt:i4>0</vt:i4>
      </vt:variant>
      <vt:variant>
        <vt:i4>5</vt:i4>
      </vt:variant>
      <vt:variant>
        <vt:lpwstr>http://arduino.cc/en/Reference/HomePage</vt:lpwstr>
      </vt:variant>
      <vt:variant>
        <vt:lpwstr/>
      </vt:variant>
      <vt:variant>
        <vt:i4>6946869</vt:i4>
      </vt:variant>
      <vt:variant>
        <vt:i4>159</vt:i4>
      </vt:variant>
      <vt:variant>
        <vt:i4>0</vt:i4>
      </vt:variant>
      <vt:variant>
        <vt:i4>5</vt:i4>
      </vt:variant>
      <vt:variant>
        <vt:lpwstr>http://arduino.cc/en/Hacking/Programmer</vt:lpwstr>
      </vt:variant>
      <vt:variant>
        <vt:lpwstr/>
      </vt:variant>
      <vt:variant>
        <vt:i4>6946869</vt:i4>
      </vt:variant>
      <vt:variant>
        <vt:i4>156</vt:i4>
      </vt:variant>
      <vt:variant>
        <vt:i4>0</vt:i4>
      </vt:variant>
      <vt:variant>
        <vt:i4>5</vt:i4>
      </vt:variant>
      <vt:variant>
        <vt:lpwstr>http://arduino.cc/en/Hacking/Programmer</vt:lpwstr>
      </vt:variant>
      <vt:variant>
        <vt:lpwstr/>
      </vt:variant>
      <vt:variant>
        <vt:i4>6946869</vt:i4>
      </vt:variant>
      <vt:variant>
        <vt:i4>153</vt:i4>
      </vt:variant>
      <vt:variant>
        <vt:i4>0</vt:i4>
      </vt:variant>
      <vt:variant>
        <vt:i4>5</vt:i4>
      </vt:variant>
      <vt:variant>
        <vt:lpwstr>http://arduino.cc/en/Hacking/Programmer</vt:lpwstr>
      </vt:variant>
      <vt:variant>
        <vt:lpwstr/>
      </vt:variant>
      <vt:variant>
        <vt:i4>3276872</vt:i4>
      </vt:variant>
      <vt:variant>
        <vt:i4>150</vt:i4>
      </vt:variant>
      <vt:variant>
        <vt:i4>0</vt:i4>
      </vt:variant>
      <vt:variant>
        <vt:i4>5</vt:i4>
      </vt:variant>
      <vt:variant>
        <vt:lpwstr>http://www.atmel.com/dyn/resources/prod_documents/avr061.zip</vt:lpwstr>
      </vt:variant>
      <vt:variant>
        <vt:lpwstr/>
      </vt:variant>
      <vt:variant>
        <vt:i4>3276872</vt:i4>
      </vt:variant>
      <vt:variant>
        <vt:i4>147</vt:i4>
      </vt:variant>
      <vt:variant>
        <vt:i4>0</vt:i4>
      </vt:variant>
      <vt:variant>
        <vt:i4>5</vt:i4>
      </vt:variant>
      <vt:variant>
        <vt:lpwstr>http://www.atmel.com/dyn/resources/prod_documents/avr061.zip</vt:lpwstr>
      </vt:variant>
      <vt:variant>
        <vt:lpwstr/>
      </vt:variant>
      <vt:variant>
        <vt:i4>3276872</vt:i4>
      </vt:variant>
      <vt:variant>
        <vt:i4>144</vt:i4>
      </vt:variant>
      <vt:variant>
        <vt:i4>0</vt:i4>
      </vt:variant>
      <vt:variant>
        <vt:i4>5</vt:i4>
      </vt:variant>
      <vt:variant>
        <vt:lpwstr>http://www.atmel.com/dyn/resources/prod_documents/avr061.zip</vt:lpwstr>
      </vt:variant>
      <vt:variant>
        <vt:lpwstr/>
      </vt:variant>
      <vt:variant>
        <vt:i4>3276872</vt:i4>
      </vt:variant>
      <vt:variant>
        <vt:i4>141</vt:i4>
      </vt:variant>
      <vt:variant>
        <vt:i4>0</vt:i4>
      </vt:variant>
      <vt:variant>
        <vt:i4>5</vt:i4>
      </vt:variant>
      <vt:variant>
        <vt:lpwstr>http://www.atmel.com/dyn/resources/prod_documents/avr061.zip</vt:lpwstr>
      </vt:variant>
      <vt:variant>
        <vt:lpwstr/>
      </vt:variant>
      <vt:variant>
        <vt:i4>3276872</vt:i4>
      </vt:variant>
      <vt:variant>
        <vt:i4>138</vt:i4>
      </vt:variant>
      <vt:variant>
        <vt:i4>0</vt:i4>
      </vt:variant>
      <vt:variant>
        <vt:i4>5</vt:i4>
      </vt:variant>
      <vt:variant>
        <vt:lpwstr>http://www.atmel.com/dyn/resources/prod_documents/avr061.zip</vt:lpwstr>
      </vt:variant>
      <vt:variant>
        <vt:lpwstr/>
      </vt:variant>
      <vt:variant>
        <vt:i4>6946909</vt:i4>
      </vt:variant>
      <vt:variant>
        <vt:i4>135</vt:i4>
      </vt:variant>
      <vt:variant>
        <vt:i4>0</vt:i4>
      </vt:variant>
      <vt:variant>
        <vt:i4>5</vt:i4>
      </vt:variant>
      <vt:variant>
        <vt:lpwstr>http://www.atmel.com/dyn/resources/prod_documents/doc2525.pdf</vt:lpwstr>
      </vt:variant>
      <vt:variant>
        <vt:lpwstr/>
      </vt:variant>
      <vt:variant>
        <vt:i4>5505053</vt:i4>
      </vt:variant>
      <vt:variant>
        <vt:i4>132</vt:i4>
      </vt:variant>
      <vt:variant>
        <vt:i4>0</vt:i4>
      </vt:variant>
      <vt:variant>
        <vt:i4>5</vt:i4>
      </vt:variant>
      <vt:variant>
        <vt:lpwstr>http://arduino.cc/en/Tutorial/Bootloader</vt:lpwstr>
      </vt:variant>
      <vt:variant>
        <vt:lpwstr/>
      </vt:variant>
      <vt:variant>
        <vt:i4>7667749</vt:i4>
      </vt:variant>
      <vt:variant>
        <vt:i4>129</vt:i4>
      </vt:variant>
      <vt:variant>
        <vt:i4>0</vt:i4>
      </vt:variant>
      <vt:variant>
        <vt:i4>5</vt:i4>
      </vt:variant>
      <vt:variant>
        <vt:lpwstr>http://arduino.cc/en/Reference/HomePage</vt:lpwstr>
      </vt:variant>
      <vt:variant>
        <vt:lpwstr/>
      </vt:variant>
      <vt:variant>
        <vt:i4>4063352</vt:i4>
      </vt:variant>
      <vt:variant>
        <vt:i4>126</vt:i4>
      </vt:variant>
      <vt:variant>
        <vt:i4>0</vt:i4>
      </vt:variant>
      <vt:variant>
        <vt:i4>5</vt:i4>
      </vt:variant>
      <vt:variant>
        <vt:lpwstr>http://arduino.cc/en/Main/Software</vt:lpwstr>
      </vt:variant>
      <vt:variant>
        <vt:lpwstr/>
      </vt:variant>
      <vt:variant>
        <vt:i4>8192062</vt:i4>
      </vt:variant>
      <vt:variant>
        <vt:i4>123</vt:i4>
      </vt:variant>
      <vt:variant>
        <vt:i4>0</vt:i4>
      </vt:variant>
      <vt:variant>
        <vt:i4>5</vt:i4>
      </vt:variant>
      <vt:variant>
        <vt:lpwstr>http://arduino.cc/en/Reference/SPI</vt:lpwstr>
      </vt:variant>
      <vt:variant>
        <vt:lpwstr/>
      </vt:variant>
      <vt:variant>
        <vt:i4>8192062</vt:i4>
      </vt:variant>
      <vt:variant>
        <vt:i4>120</vt:i4>
      </vt:variant>
      <vt:variant>
        <vt:i4>0</vt:i4>
      </vt:variant>
      <vt:variant>
        <vt:i4>5</vt:i4>
      </vt:variant>
      <vt:variant>
        <vt:lpwstr>http://arduino.cc/en/Reference/SPI</vt:lpwstr>
      </vt:variant>
      <vt:variant>
        <vt:lpwstr/>
      </vt:variant>
      <vt:variant>
        <vt:i4>8192062</vt:i4>
      </vt:variant>
      <vt:variant>
        <vt:i4>117</vt:i4>
      </vt:variant>
      <vt:variant>
        <vt:i4>0</vt:i4>
      </vt:variant>
      <vt:variant>
        <vt:i4>5</vt:i4>
      </vt:variant>
      <vt:variant>
        <vt:lpwstr>http://arduino.cc/en/Reference/SPI</vt:lpwstr>
      </vt:variant>
      <vt:variant>
        <vt:lpwstr/>
      </vt:variant>
      <vt:variant>
        <vt:i4>6422567</vt:i4>
      </vt:variant>
      <vt:variant>
        <vt:i4>114</vt:i4>
      </vt:variant>
      <vt:variant>
        <vt:i4>0</vt:i4>
      </vt:variant>
      <vt:variant>
        <vt:i4>5</vt:i4>
      </vt:variant>
      <vt:variant>
        <vt:lpwstr>http://arduino.cc/en/Reference/Wire</vt:lpwstr>
      </vt:variant>
      <vt:variant>
        <vt:lpwstr/>
      </vt:variant>
      <vt:variant>
        <vt:i4>1507332</vt:i4>
      </vt:variant>
      <vt:variant>
        <vt:i4>111</vt:i4>
      </vt:variant>
      <vt:variant>
        <vt:i4>0</vt:i4>
      </vt:variant>
      <vt:variant>
        <vt:i4>5</vt:i4>
      </vt:variant>
      <vt:variant>
        <vt:lpwstr>http://www.arduino.cc/en/Reference/SoftwareSerial</vt:lpwstr>
      </vt:variant>
      <vt:variant>
        <vt:lpwstr/>
      </vt:variant>
      <vt:variant>
        <vt:i4>1507332</vt:i4>
      </vt:variant>
      <vt:variant>
        <vt:i4>108</vt:i4>
      </vt:variant>
      <vt:variant>
        <vt:i4>0</vt:i4>
      </vt:variant>
      <vt:variant>
        <vt:i4>5</vt:i4>
      </vt:variant>
      <vt:variant>
        <vt:lpwstr>http://www.arduino.cc/en/Reference/SoftwareSerial</vt:lpwstr>
      </vt:variant>
      <vt:variant>
        <vt:lpwstr/>
      </vt:variant>
      <vt:variant>
        <vt:i4>1507332</vt:i4>
      </vt:variant>
      <vt:variant>
        <vt:i4>105</vt:i4>
      </vt:variant>
      <vt:variant>
        <vt:i4>0</vt:i4>
      </vt:variant>
      <vt:variant>
        <vt:i4>5</vt:i4>
      </vt:variant>
      <vt:variant>
        <vt:lpwstr>http://www.arduino.cc/en/Reference/SoftwareSerial</vt:lpwstr>
      </vt:variant>
      <vt:variant>
        <vt:lpwstr/>
      </vt:variant>
      <vt:variant>
        <vt:i4>7536685</vt:i4>
      </vt:variant>
      <vt:variant>
        <vt:i4>102</vt:i4>
      </vt:variant>
      <vt:variant>
        <vt:i4>0</vt:i4>
      </vt:variant>
      <vt:variant>
        <vt:i4>5</vt:i4>
      </vt:variant>
      <vt:variant>
        <vt:lpwstr>http://arduino.cc/en/Reference/AnalogWrite</vt:lpwstr>
      </vt:variant>
      <vt:variant>
        <vt:lpwstr/>
      </vt:variant>
      <vt:variant>
        <vt:i4>7536685</vt:i4>
      </vt:variant>
      <vt:variant>
        <vt:i4>99</vt:i4>
      </vt:variant>
      <vt:variant>
        <vt:i4>0</vt:i4>
      </vt:variant>
      <vt:variant>
        <vt:i4>5</vt:i4>
      </vt:variant>
      <vt:variant>
        <vt:lpwstr>http://arduino.cc/en/Reference/AnalogWrite</vt:lpwstr>
      </vt:variant>
      <vt:variant>
        <vt:lpwstr/>
      </vt:variant>
      <vt:variant>
        <vt:i4>8192060</vt:i4>
      </vt:variant>
      <vt:variant>
        <vt:i4>96</vt:i4>
      </vt:variant>
      <vt:variant>
        <vt:i4>0</vt:i4>
      </vt:variant>
      <vt:variant>
        <vt:i4>5</vt:i4>
      </vt:variant>
      <vt:variant>
        <vt:lpwstr>http://arduino.cc/en/Reference/DigitalRead</vt:lpwstr>
      </vt:variant>
      <vt:variant>
        <vt:lpwstr/>
      </vt:variant>
      <vt:variant>
        <vt:i4>8192060</vt:i4>
      </vt:variant>
      <vt:variant>
        <vt:i4>93</vt:i4>
      </vt:variant>
      <vt:variant>
        <vt:i4>0</vt:i4>
      </vt:variant>
      <vt:variant>
        <vt:i4>5</vt:i4>
      </vt:variant>
      <vt:variant>
        <vt:lpwstr>http://arduino.cc/en/Reference/DigitalRead</vt:lpwstr>
      </vt:variant>
      <vt:variant>
        <vt:lpwstr/>
      </vt:variant>
      <vt:variant>
        <vt:i4>7995441</vt:i4>
      </vt:variant>
      <vt:variant>
        <vt:i4>90</vt:i4>
      </vt:variant>
      <vt:variant>
        <vt:i4>0</vt:i4>
      </vt:variant>
      <vt:variant>
        <vt:i4>5</vt:i4>
      </vt:variant>
      <vt:variant>
        <vt:lpwstr>http://arduino.cc/en/Reference/DigitalWrite</vt:lpwstr>
      </vt:variant>
      <vt:variant>
        <vt:lpwstr/>
      </vt:variant>
      <vt:variant>
        <vt:i4>7995441</vt:i4>
      </vt:variant>
      <vt:variant>
        <vt:i4>87</vt:i4>
      </vt:variant>
      <vt:variant>
        <vt:i4>0</vt:i4>
      </vt:variant>
      <vt:variant>
        <vt:i4>5</vt:i4>
      </vt:variant>
      <vt:variant>
        <vt:lpwstr>http://arduino.cc/en/Reference/DigitalWrite</vt:lpwstr>
      </vt:variant>
      <vt:variant>
        <vt:lpwstr/>
      </vt:variant>
      <vt:variant>
        <vt:i4>7536686</vt:i4>
      </vt:variant>
      <vt:variant>
        <vt:i4>84</vt:i4>
      </vt:variant>
      <vt:variant>
        <vt:i4>0</vt:i4>
      </vt:variant>
      <vt:variant>
        <vt:i4>5</vt:i4>
      </vt:variant>
      <vt:variant>
        <vt:lpwstr>http://arduino.cc/en/Reference/PinMode</vt:lpwstr>
      </vt:variant>
      <vt:variant>
        <vt:lpwstr/>
      </vt:variant>
      <vt:variant>
        <vt:i4>7536686</vt:i4>
      </vt:variant>
      <vt:variant>
        <vt:i4>81</vt:i4>
      </vt:variant>
      <vt:variant>
        <vt:i4>0</vt:i4>
      </vt:variant>
      <vt:variant>
        <vt:i4>5</vt:i4>
      </vt:variant>
      <vt:variant>
        <vt:lpwstr>http://arduino.cc/en/Reference/PinMode</vt:lpwstr>
      </vt:variant>
      <vt:variant>
        <vt:lpwstr/>
      </vt:variant>
      <vt:variant>
        <vt:i4>6488113</vt:i4>
      </vt:variant>
      <vt:variant>
        <vt:i4>78</vt:i4>
      </vt:variant>
      <vt:variant>
        <vt:i4>0</vt:i4>
      </vt:variant>
      <vt:variant>
        <vt:i4>5</vt:i4>
      </vt:variant>
      <vt:variant>
        <vt:lpwstr>http://arduino.cc/en/Hacking/DFUProgramming8U2</vt:lpwstr>
      </vt:variant>
      <vt:variant>
        <vt:lpwstr/>
      </vt:variant>
      <vt:variant>
        <vt:i4>6488113</vt:i4>
      </vt:variant>
      <vt:variant>
        <vt:i4>75</vt:i4>
      </vt:variant>
      <vt:variant>
        <vt:i4>0</vt:i4>
      </vt:variant>
      <vt:variant>
        <vt:i4>5</vt:i4>
      </vt:variant>
      <vt:variant>
        <vt:lpwstr>http://arduino.cc/en/Hacking/DFUProgramming8U2</vt:lpwstr>
      </vt:variant>
      <vt:variant>
        <vt:lpwstr/>
      </vt:variant>
      <vt:variant>
        <vt:i4>6488113</vt:i4>
      </vt:variant>
      <vt:variant>
        <vt:i4>72</vt:i4>
      </vt:variant>
      <vt:variant>
        <vt:i4>0</vt:i4>
      </vt:variant>
      <vt:variant>
        <vt:i4>5</vt:i4>
      </vt:variant>
      <vt:variant>
        <vt:lpwstr>http://arduino.cc/en/Hacking/DFUProgramming8U2</vt:lpwstr>
      </vt:variant>
      <vt:variant>
        <vt:lpwstr/>
      </vt:variant>
      <vt:variant>
        <vt:i4>4325399</vt:i4>
      </vt:variant>
      <vt:variant>
        <vt:i4>69</vt:i4>
      </vt:variant>
      <vt:variant>
        <vt:i4>0</vt:i4>
      </vt:variant>
      <vt:variant>
        <vt:i4>5</vt:i4>
      </vt:variant>
      <vt:variant>
        <vt:lpwstr>http://www.google.com/url?q=http%3A%2F%2Farduino.cc%2Fen%2FMain%2FArduinoBoardMega&amp;sa=D&amp;sntz=1&amp;usg=AFQjCNFZvqNXqm9aWsjTGv2Q1EdysnwBdw</vt:lpwstr>
      </vt:variant>
      <vt:variant>
        <vt:lpwstr/>
      </vt:variant>
      <vt:variant>
        <vt:i4>4325399</vt:i4>
      </vt:variant>
      <vt:variant>
        <vt:i4>66</vt:i4>
      </vt:variant>
      <vt:variant>
        <vt:i4>0</vt:i4>
      </vt:variant>
      <vt:variant>
        <vt:i4>5</vt:i4>
      </vt:variant>
      <vt:variant>
        <vt:lpwstr>http://www.google.com/url?q=http%3A%2F%2Farduino.cc%2Fen%2FMain%2FArduinoBoardMega&amp;sa=D&amp;sntz=1&amp;usg=AFQjCNFZvqNXqm9aWsjTGv2Q1EdysnwBdw</vt:lpwstr>
      </vt:variant>
      <vt:variant>
        <vt:lpwstr/>
      </vt:variant>
      <vt:variant>
        <vt:i4>4325399</vt:i4>
      </vt:variant>
      <vt:variant>
        <vt:i4>63</vt:i4>
      </vt:variant>
      <vt:variant>
        <vt:i4>0</vt:i4>
      </vt:variant>
      <vt:variant>
        <vt:i4>5</vt:i4>
      </vt:variant>
      <vt:variant>
        <vt:lpwstr>http://www.google.com/url?q=http%3A%2F%2Farduino.cc%2Fen%2FMain%2FArduinoBoardMega&amp;sa=D&amp;sntz=1&amp;usg=AFQjCNFZvqNXqm9aWsjTGv2Q1EdysnwBdw</vt:lpwstr>
      </vt:variant>
      <vt:variant>
        <vt:lpwstr/>
      </vt:variant>
      <vt:variant>
        <vt:i4>131129</vt:i4>
      </vt:variant>
      <vt:variant>
        <vt:i4>60</vt:i4>
      </vt:variant>
      <vt:variant>
        <vt:i4>0</vt:i4>
      </vt:variant>
      <vt:variant>
        <vt:i4>5</vt:i4>
      </vt:variant>
      <vt:variant>
        <vt:lpwstr>http://www.atmel.com/Images/Atmel-2549-8-bit-AVR-Microcontroller-ATmega640-1280-1281-2560-2561_datasheet.pdf</vt:lpwstr>
      </vt:variant>
      <vt:variant>
        <vt:lpwstr/>
      </vt:variant>
      <vt:variant>
        <vt:i4>3735604</vt:i4>
      </vt:variant>
      <vt:variant>
        <vt:i4>57</vt:i4>
      </vt:variant>
      <vt:variant>
        <vt:i4>0</vt:i4>
      </vt:variant>
      <vt:variant>
        <vt:i4>5</vt:i4>
      </vt:variant>
      <vt:variant>
        <vt:lpwstr>http://dam.mellis.org/</vt:lpwstr>
      </vt:variant>
      <vt:variant>
        <vt:lpwstr/>
      </vt:variant>
      <vt:variant>
        <vt:i4>3735604</vt:i4>
      </vt:variant>
      <vt:variant>
        <vt:i4>54</vt:i4>
      </vt:variant>
      <vt:variant>
        <vt:i4>0</vt:i4>
      </vt:variant>
      <vt:variant>
        <vt:i4>5</vt:i4>
      </vt:variant>
      <vt:variant>
        <vt:lpwstr>http://dam.mellis.org/</vt:lpwstr>
      </vt:variant>
      <vt:variant>
        <vt:lpwstr/>
      </vt:variant>
      <vt:variant>
        <vt:i4>3735604</vt:i4>
      </vt:variant>
      <vt:variant>
        <vt:i4>51</vt:i4>
      </vt:variant>
      <vt:variant>
        <vt:i4>0</vt:i4>
      </vt:variant>
      <vt:variant>
        <vt:i4>5</vt:i4>
      </vt:variant>
      <vt:variant>
        <vt:lpwstr>http://dam.mellis.org/</vt:lpwstr>
      </vt:variant>
      <vt:variant>
        <vt:lpwstr/>
      </vt:variant>
      <vt:variant>
        <vt:i4>196635</vt:i4>
      </vt:variant>
      <vt:variant>
        <vt:i4>48</vt:i4>
      </vt:variant>
      <vt:variant>
        <vt:i4>0</vt:i4>
      </vt:variant>
      <vt:variant>
        <vt:i4>5</vt:i4>
      </vt:variant>
      <vt:variant>
        <vt:lpwstr>http://www.smartprojects.it/</vt:lpwstr>
      </vt:variant>
      <vt:variant>
        <vt:lpwstr/>
      </vt:variant>
      <vt:variant>
        <vt:i4>196635</vt:i4>
      </vt:variant>
      <vt:variant>
        <vt:i4>45</vt:i4>
      </vt:variant>
      <vt:variant>
        <vt:i4>0</vt:i4>
      </vt:variant>
      <vt:variant>
        <vt:i4>5</vt:i4>
      </vt:variant>
      <vt:variant>
        <vt:lpwstr>http://www.smartprojects.it/</vt:lpwstr>
      </vt:variant>
      <vt:variant>
        <vt:lpwstr/>
      </vt:variant>
      <vt:variant>
        <vt:i4>196635</vt:i4>
      </vt:variant>
      <vt:variant>
        <vt:i4>42</vt:i4>
      </vt:variant>
      <vt:variant>
        <vt:i4>0</vt:i4>
      </vt:variant>
      <vt:variant>
        <vt:i4>5</vt:i4>
      </vt:variant>
      <vt:variant>
        <vt:lpwstr>http://www.smartprojects.it/</vt:lpwstr>
      </vt:variant>
      <vt:variant>
        <vt:lpwstr/>
      </vt:variant>
      <vt:variant>
        <vt:i4>4653124</vt:i4>
      </vt:variant>
      <vt:variant>
        <vt:i4>39</vt:i4>
      </vt:variant>
      <vt:variant>
        <vt:i4>0</vt:i4>
      </vt:variant>
      <vt:variant>
        <vt:i4>5</vt:i4>
      </vt:variant>
      <vt:variant>
        <vt:lpwstr>http://tigoe.net/</vt:lpwstr>
      </vt:variant>
      <vt:variant>
        <vt:lpwstr/>
      </vt:variant>
      <vt:variant>
        <vt:i4>4653124</vt:i4>
      </vt:variant>
      <vt:variant>
        <vt:i4>36</vt:i4>
      </vt:variant>
      <vt:variant>
        <vt:i4>0</vt:i4>
      </vt:variant>
      <vt:variant>
        <vt:i4>5</vt:i4>
      </vt:variant>
      <vt:variant>
        <vt:lpwstr>http://tigoe.net/</vt:lpwstr>
      </vt:variant>
      <vt:variant>
        <vt:lpwstr/>
      </vt:variant>
      <vt:variant>
        <vt:i4>4653124</vt:i4>
      </vt:variant>
      <vt:variant>
        <vt:i4>33</vt:i4>
      </vt:variant>
      <vt:variant>
        <vt:i4>0</vt:i4>
      </vt:variant>
      <vt:variant>
        <vt:i4>5</vt:i4>
      </vt:variant>
      <vt:variant>
        <vt:lpwstr>http://tigoe.net/</vt:lpwstr>
      </vt:variant>
      <vt:variant>
        <vt:lpwstr/>
      </vt:variant>
      <vt:variant>
        <vt:i4>2687090</vt:i4>
      </vt:variant>
      <vt:variant>
        <vt:i4>30</vt:i4>
      </vt:variant>
      <vt:variant>
        <vt:i4>0</vt:i4>
      </vt:variant>
      <vt:variant>
        <vt:i4>5</vt:i4>
      </vt:variant>
      <vt:variant>
        <vt:lpwstr>http://www.blushingboy.org/</vt:lpwstr>
      </vt:variant>
      <vt:variant>
        <vt:lpwstr/>
      </vt:variant>
      <vt:variant>
        <vt:i4>2687090</vt:i4>
      </vt:variant>
      <vt:variant>
        <vt:i4>27</vt:i4>
      </vt:variant>
      <vt:variant>
        <vt:i4>0</vt:i4>
      </vt:variant>
      <vt:variant>
        <vt:i4>5</vt:i4>
      </vt:variant>
      <vt:variant>
        <vt:lpwstr>http://www.blushingboy.org/</vt:lpwstr>
      </vt:variant>
      <vt:variant>
        <vt:lpwstr/>
      </vt:variant>
      <vt:variant>
        <vt:i4>2687090</vt:i4>
      </vt:variant>
      <vt:variant>
        <vt:i4>24</vt:i4>
      </vt:variant>
      <vt:variant>
        <vt:i4>0</vt:i4>
      </vt:variant>
      <vt:variant>
        <vt:i4>5</vt:i4>
      </vt:variant>
      <vt:variant>
        <vt:lpwstr>http://www.blushingboy.org/</vt:lpwstr>
      </vt:variant>
      <vt:variant>
        <vt:lpwstr/>
      </vt:variant>
      <vt:variant>
        <vt:i4>8257598</vt:i4>
      </vt:variant>
      <vt:variant>
        <vt:i4>21</vt:i4>
      </vt:variant>
      <vt:variant>
        <vt:i4>0</vt:i4>
      </vt:variant>
      <vt:variant>
        <vt:i4>5</vt:i4>
      </vt:variant>
      <vt:variant>
        <vt:lpwstr>http://www.massimobanzi.com/about/</vt:lpwstr>
      </vt:variant>
      <vt:variant>
        <vt:lpwstr/>
      </vt:variant>
      <vt:variant>
        <vt:i4>8257598</vt:i4>
      </vt:variant>
      <vt:variant>
        <vt:i4>18</vt:i4>
      </vt:variant>
      <vt:variant>
        <vt:i4>0</vt:i4>
      </vt:variant>
      <vt:variant>
        <vt:i4>5</vt:i4>
      </vt:variant>
      <vt:variant>
        <vt:lpwstr>http://www.massimobanzi.com/about/</vt:lpwstr>
      </vt:variant>
      <vt:variant>
        <vt:lpwstr/>
      </vt:variant>
      <vt:variant>
        <vt:i4>8257598</vt:i4>
      </vt:variant>
      <vt:variant>
        <vt:i4>15</vt:i4>
      </vt:variant>
      <vt:variant>
        <vt:i4>0</vt:i4>
      </vt:variant>
      <vt:variant>
        <vt:i4>5</vt:i4>
      </vt:variant>
      <vt:variant>
        <vt:lpwstr>http://www.massimobanzi.com/about/</vt:lpwstr>
      </vt:variant>
      <vt:variant>
        <vt:lpwstr/>
      </vt:variant>
      <vt:variant>
        <vt:i4>5963836</vt:i4>
      </vt:variant>
      <vt:variant>
        <vt:i4>12</vt:i4>
      </vt:variant>
      <vt:variant>
        <vt:i4>0</vt:i4>
      </vt:variant>
      <vt:variant>
        <vt:i4>5</vt:i4>
      </vt:variant>
      <vt:variant>
        <vt:lpwstr>http://en.wikipedia.org/wiki/Microelectromechanical_systems</vt:lpwstr>
      </vt:variant>
      <vt:variant>
        <vt:lpwstr/>
      </vt:variant>
      <vt:variant>
        <vt:i4>7733253</vt:i4>
      </vt:variant>
      <vt:variant>
        <vt:i4>9</vt:i4>
      </vt:variant>
      <vt:variant>
        <vt:i4>0</vt:i4>
      </vt:variant>
      <vt:variant>
        <vt:i4>5</vt:i4>
      </vt:variant>
      <vt:variant>
        <vt:lpwstr>http://en.wikipedia.org/wiki/Tactile_sensor</vt:lpwstr>
      </vt:variant>
      <vt:variant>
        <vt:lpwstr/>
      </vt:variant>
      <vt:variant>
        <vt:i4>7733253</vt:i4>
      </vt:variant>
      <vt:variant>
        <vt:i4>6</vt:i4>
      </vt:variant>
      <vt:variant>
        <vt:i4>0</vt:i4>
      </vt:variant>
      <vt:variant>
        <vt:i4>5</vt:i4>
      </vt:variant>
      <vt:variant>
        <vt:lpwstr>http://en.wikipedia.org/wiki/Tactile_sensor</vt:lpwstr>
      </vt:variant>
      <vt:variant>
        <vt:lpwstr/>
      </vt:variant>
      <vt:variant>
        <vt:i4>7733253</vt:i4>
      </vt:variant>
      <vt:variant>
        <vt:i4>3</vt:i4>
      </vt:variant>
      <vt:variant>
        <vt:i4>0</vt:i4>
      </vt:variant>
      <vt:variant>
        <vt:i4>5</vt:i4>
      </vt:variant>
      <vt:variant>
        <vt:lpwstr>http://en.wikipedia.org/wiki/Tactile_sensor</vt:lpwstr>
      </vt:variant>
      <vt:variant>
        <vt:lpwstr/>
      </vt:variant>
      <vt:variant>
        <vt:i4>1966149</vt:i4>
      </vt:variant>
      <vt:variant>
        <vt:i4>0</vt:i4>
      </vt:variant>
      <vt:variant>
        <vt:i4>0</vt:i4>
      </vt:variant>
      <vt:variant>
        <vt:i4>5</vt:i4>
      </vt:variant>
      <vt:variant>
        <vt:lpwstr>http://en.wikipedia.org/wiki/Electronics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Hotel Management System Embedded with Time</dc:title>
  <dc:subject>Documentation</dc:subject>
  <dc:creator>Hafiz Muhammad Huzaifah Punjani</dc:creator>
  <cp:keywords>DLD</cp:keywords>
  <cp:lastModifiedBy>Fareeha Sattar</cp:lastModifiedBy>
  <cp:revision>43</cp:revision>
  <cp:lastPrinted>2017-05-01T15:49:00Z</cp:lastPrinted>
  <dcterms:created xsi:type="dcterms:W3CDTF">2017-05-25T21:15:00Z</dcterms:created>
  <dcterms:modified xsi:type="dcterms:W3CDTF">2017-05-28T19:39:00Z</dcterms:modified>
</cp:coreProperties>
</file>